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D077A5" w14:textId="77777777" w:rsidR="00B875DD" w:rsidRPr="00575495" w:rsidRDefault="00B875DD" w:rsidP="008829B3">
      <w:pPr>
        <w:pBdr>
          <w:bottom w:val="single" w:sz="4" w:space="1" w:color="auto"/>
        </w:pBdr>
        <w:rPr>
          <w:sz w:val="10"/>
          <w:szCs w:val="10"/>
        </w:rPr>
      </w:pPr>
    </w:p>
    <w:p w14:paraId="688AD765" w14:textId="77777777" w:rsidR="00B875DD" w:rsidRPr="00575495" w:rsidRDefault="00B875DD" w:rsidP="008829B3">
      <w:pPr>
        <w:rPr>
          <w:sz w:val="10"/>
          <w:szCs w:val="10"/>
        </w:rPr>
      </w:pPr>
    </w:p>
    <w:p w14:paraId="31763175" w14:textId="575D3387" w:rsidR="008F59A7" w:rsidRPr="005B359A" w:rsidRDefault="005B359A" w:rsidP="005B359A">
      <w:pPr>
        <w:jc w:val="both"/>
        <w:rPr>
          <w:rFonts w:cs="Arial"/>
          <w:szCs w:val="20"/>
          <w:shd w:val="clear" w:color="auto" w:fill="FDFDFD"/>
        </w:rPr>
      </w:pPr>
      <w:r w:rsidRPr="005B359A">
        <w:rPr>
          <w:rFonts w:cs="Arial"/>
          <w:szCs w:val="20"/>
          <w:shd w:val="clear" w:color="auto" w:fill="FDFDFD"/>
        </w:rPr>
        <w:t xml:space="preserve">Adaptable Data Analyst skilled in recording, interpreting and analyzing data in a fast-paced environment. Advanced proficiency in all aspects of Excel. Experienced in preparing detailed documents and reports while managing complex internal and external data analysis responsibilities. </w:t>
      </w:r>
      <w:r w:rsidR="0061785B" w:rsidRPr="005B359A">
        <w:rPr>
          <w:rFonts w:eastAsia="Calibri" w:cs="Arial"/>
          <w:szCs w:val="20"/>
        </w:rPr>
        <w:t xml:space="preserve">Able to manage multiple tasks, meet tight deadlines and increase </w:t>
      </w:r>
      <w:r w:rsidR="0046344A" w:rsidRPr="005B359A">
        <w:rPr>
          <w:rFonts w:eastAsia="Calibri" w:cs="Arial"/>
          <w:szCs w:val="20"/>
        </w:rPr>
        <w:t>team</w:t>
      </w:r>
      <w:r w:rsidR="0061785B" w:rsidRPr="005B359A">
        <w:rPr>
          <w:rFonts w:eastAsia="Calibri" w:cs="Arial"/>
          <w:szCs w:val="20"/>
        </w:rPr>
        <w:t xml:space="preserve"> performance. A driven, self-starter who is adept at </w:t>
      </w:r>
      <w:r w:rsidR="0046344A" w:rsidRPr="005B359A">
        <w:rPr>
          <w:rFonts w:eastAsia="Calibri" w:cs="Arial"/>
          <w:szCs w:val="20"/>
        </w:rPr>
        <w:t>organization</w:t>
      </w:r>
      <w:r w:rsidR="0061785B" w:rsidRPr="005B359A">
        <w:rPr>
          <w:rFonts w:eastAsia="Calibri" w:cs="Arial"/>
          <w:szCs w:val="20"/>
        </w:rPr>
        <w:t xml:space="preserve">, </w:t>
      </w:r>
      <w:r>
        <w:rPr>
          <w:rFonts w:eastAsia="Calibri" w:cs="Arial"/>
          <w:szCs w:val="20"/>
        </w:rPr>
        <w:t>analytics</w:t>
      </w:r>
      <w:r w:rsidR="00C42E9B" w:rsidRPr="005B359A">
        <w:rPr>
          <w:rFonts w:eastAsia="Calibri" w:cs="Arial"/>
          <w:szCs w:val="20"/>
        </w:rPr>
        <w:t xml:space="preserve">, </w:t>
      </w:r>
      <w:r>
        <w:rPr>
          <w:rFonts w:eastAsia="Calibri" w:cs="Arial"/>
          <w:szCs w:val="20"/>
        </w:rPr>
        <w:t>data management</w:t>
      </w:r>
      <w:r w:rsidR="0046344A" w:rsidRPr="005B359A">
        <w:rPr>
          <w:rFonts w:eastAsia="Calibri" w:cs="Arial"/>
          <w:szCs w:val="20"/>
        </w:rPr>
        <w:t>,</w:t>
      </w:r>
      <w:r w:rsidR="0061785B" w:rsidRPr="005B359A">
        <w:rPr>
          <w:rFonts w:eastAsia="Calibri" w:cs="Arial"/>
          <w:szCs w:val="20"/>
        </w:rPr>
        <w:t xml:space="preserve"> and </w:t>
      </w:r>
      <w:r w:rsidR="00C42E9B" w:rsidRPr="005B359A">
        <w:rPr>
          <w:rFonts w:eastAsia="Calibri" w:cs="Arial"/>
          <w:szCs w:val="20"/>
        </w:rPr>
        <w:t xml:space="preserve">for producing </w:t>
      </w:r>
      <w:r w:rsidR="0061785B" w:rsidRPr="005B359A">
        <w:rPr>
          <w:rFonts w:eastAsia="Calibri" w:cs="Arial"/>
          <w:szCs w:val="20"/>
        </w:rPr>
        <w:t xml:space="preserve">results.   </w:t>
      </w:r>
    </w:p>
    <w:p w14:paraId="1A243CEC" w14:textId="77777777" w:rsidR="005B359A" w:rsidRDefault="005B359A" w:rsidP="008F59A7">
      <w:pPr>
        <w:jc w:val="both"/>
        <w:rPr>
          <w:szCs w:val="20"/>
        </w:rPr>
      </w:pPr>
    </w:p>
    <w:p w14:paraId="1E542155" w14:textId="77777777" w:rsidR="008F59A7" w:rsidRDefault="008F59A7" w:rsidP="008F59A7">
      <w:pPr>
        <w:jc w:val="both"/>
        <w:rPr>
          <w:szCs w:val="20"/>
        </w:rPr>
      </w:pPr>
      <w:r w:rsidRPr="0009171D">
        <w:rPr>
          <w:szCs w:val="20"/>
        </w:rPr>
        <w:t>Key strengths include:</w:t>
      </w:r>
    </w:p>
    <w:p w14:paraId="1C8F8CD4" w14:textId="77777777" w:rsidR="008F59A7" w:rsidRPr="0009171D" w:rsidRDefault="008F59A7" w:rsidP="008F59A7">
      <w:pPr>
        <w:jc w:val="both"/>
        <w:rPr>
          <w:szCs w:val="20"/>
        </w:rPr>
      </w:pPr>
    </w:p>
    <w:tbl>
      <w:tblPr>
        <w:tblW w:w="8358" w:type="dxa"/>
        <w:jc w:val="center"/>
        <w:tblLayout w:type="fixed"/>
        <w:tblLook w:val="0400" w:firstRow="0" w:lastRow="0" w:firstColumn="0" w:lastColumn="0" w:noHBand="0" w:noVBand="1"/>
      </w:tblPr>
      <w:tblGrid>
        <w:gridCol w:w="2700"/>
        <w:gridCol w:w="2520"/>
        <w:gridCol w:w="3138"/>
      </w:tblGrid>
      <w:tr w:rsidR="008F59A7" w:rsidRPr="0009171D" w14:paraId="75461BC1" w14:textId="77777777" w:rsidTr="00CA4CB5">
        <w:trPr>
          <w:jc w:val="center"/>
        </w:trPr>
        <w:tc>
          <w:tcPr>
            <w:tcW w:w="2700" w:type="dxa"/>
          </w:tcPr>
          <w:p w14:paraId="4A1A576A" w14:textId="2D81BC3B" w:rsidR="008F59A7" w:rsidRPr="0009171D" w:rsidRDefault="005B359A" w:rsidP="00006DCB">
            <w:pPr>
              <w:numPr>
                <w:ilvl w:val="0"/>
                <w:numId w:val="5"/>
              </w:numPr>
              <w:tabs>
                <w:tab w:val="left" w:pos="270"/>
              </w:tabs>
              <w:ind w:left="270" w:firstLine="96"/>
              <w:contextualSpacing/>
              <w:jc w:val="both"/>
              <w:rPr>
                <w:szCs w:val="20"/>
              </w:rPr>
            </w:pPr>
            <w:r>
              <w:rPr>
                <w:szCs w:val="20"/>
              </w:rPr>
              <w:t>Analytics</w:t>
            </w:r>
          </w:p>
          <w:p w14:paraId="6F985266" w14:textId="77777777" w:rsidR="008F59A7" w:rsidRPr="0009171D" w:rsidRDefault="0061785B" w:rsidP="00006DCB">
            <w:pPr>
              <w:numPr>
                <w:ilvl w:val="0"/>
                <w:numId w:val="5"/>
              </w:numPr>
              <w:tabs>
                <w:tab w:val="left" w:pos="270"/>
              </w:tabs>
              <w:ind w:left="270" w:firstLine="96"/>
              <w:contextualSpacing/>
              <w:jc w:val="both"/>
              <w:rPr>
                <w:szCs w:val="20"/>
              </w:rPr>
            </w:pPr>
            <w:r>
              <w:rPr>
                <w:szCs w:val="20"/>
              </w:rPr>
              <w:t>Negotiation</w:t>
            </w:r>
          </w:p>
          <w:p w14:paraId="419E0B8A" w14:textId="77777777" w:rsidR="008F59A7" w:rsidRPr="0009171D" w:rsidRDefault="008F59A7" w:rsidP="00006DCB">
            <w:pPr>
              <w:numPr>
                <w:ilvl w:val="0"/>
                <w:numId w:val="5"/>
              </w:numPr>
              <w:tabs>
                <w:tab w:val="left" w:pos="270"/>
              </w:tabs>
              <w:ind w:left="270" w:firstLine="96"/>
              <w:contextualSpacing/>
              <w:jc w:val="both"/>
              <w:rPr>
                <w:szCs w:val="20"/>
              </w:rPr>
            </w:pPr>
            <w:r w:rsidRPr="0009171D">
              <w:rPr>
                <w:szCs w:val="20"/>
              </w:rPr>
              <w:t>Administration</w:t>
            </w:r>
          </w:p>
        </w:tc>
        <w:tc>
          <w:tcPr>
            <w:tcW w:w="2520" w:type="dxa"/>
          </w:tcPr>
          <w:p w14:paraId="672D89F8" w14:textId="77777777" w:rsidR="008F59A7" w:rsidRPr="0009171D" w:rsidRDefault="008F59A7" w:rsidP="00006DCB">
            <w:pPr>
              <w:numPr>
                <w:ilvl w:val="0"/>
                <w:numId w:val="5"/>
              </w:numPr>
              <w:tabs>
                <w:tab w:val="left" w:pos="270"/>
              </w:tabs>
              <w:ind w:left="270" w:firstLine="96"/>
              <w:contextualSpacing/>
              <w:jc w:val="both"/>
              <w:rPr>
                <w:szCs w:val="20"/>
              </w:rPr>
            </w:pPr>
            <w:r w:rsidRPr="0009171D">
              <w:rPr>
                <w:szCs w:val="20"/>
              </w:rPr>
              <w:t>Operations</w:t>
            </w:r>
          </w:p>
          <w:p w14:paraId="5912CAF4" w14:textId="3CA8B4B5" w:rsidR="008F59A7" w:rsidRPr="0009171D" w:rsidRDefault="00CA4CB5" w:rsidP="00006DCB">
            <w:pPr>
              <w:numPr>
                <w:ilvl w:val="0"/>
                <w:numId w:val="5"/>
              </w:numPr>
              <w:tabs>
                <w:tab w:val="left" w:pos="270"/>
              </w:tabs>
              <w:ind w:left="270" w:firstLine="96"/>
              <w:contextualSpacing/>
              <w:jc w:val="both"/>
              <w:rPr>
                <w:szCs w:val="20"/>
              </w:rPr>
            </w:pPr>
            <w:r w:rsidRPr="0009171D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hidden="0" allowOverlap="1" wp14:anchorId="50AB6D60" wp14:editId="7CCBB546">
                      <wp:simplePos x="0" y="0"/>
                      <wp:positionH relativeFrom="margin">
                        <wp:posOffset>-2379345</wp:posOffset>
                      </wp:positionH>
                      <wp:positionV relativeFrom="paragraph">
                        <wp:posOffset>358775</wp:posOffset>
                      </wp:positionV>
                      <wp:extent cx="6527800" cy="0"/>
                      <wp:effectExtent l="0" t="0" r="25400" b="190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2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807DF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-187.35pt;margin-top:28.25pt;width:514pt;height:0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" o:allowincell="f" strokecolor="black [3200]">
                      <w10:wrap anchorx="margin"/>
                    </v:shape>
                  </w:pict>
                </mc:Fallback>
              </mc:AlternateContent>
            </w:r>
            <w:r w:rsidR="005B359A">
              <w:rPr>
                <w:szCs w:val="20"/>
              </w:rPr>
              <w:t>Statistic</w:t>
            </w:r>
            <w:r w:rsidR="001B359C">
              <w:rPr>
                <w:szCs w:val="20"/>
              </w:rPr>
              <w:t>s</w:t>
            </w:r>
          </w:p>
          <w:p w14:paraId="4100E701" w14:textId="7165B269" w:rsidR="008F59A7" w:rsidRPr="0009171D" w:rsidRDefault="005B359A" w:rsidP="00006DCB">
            <w:pPr>
              <w:numPr>
                <w:ilvl w:val="0"/>
                <w:numId w:val="5"/>
              </w:numPr>
              <w:tabs>
                <w:tab w:val="left" w:pos="270"/>
              </w:tabs>
              <w:ind w:left="270" w:firstLine="96"/>
              <w:contextualSpacing/>
              <w:jc w:val="both"/>
              <w:rPr>
                <w:szCs w:val="20"/>
              </w:rPr>
            </w:pPr>
            <w:r>
              <w:rPr>
                <w:szCs w:val="20"/>
              </w:rPr>
              <w:t>Python</w:t>
            </w:r>
          </w:p>
        </w:tc>
        <w:tc>
          <w:tcPr>
            <w:tcW w:w="3138" w:type="dxa"/>
          </w:tcPr>
          <w:p w14:paraId="5AAAEE93" w14:textId="77777777" w:rsidR="008F59A7" w:rsidRPr="0009171D" w:rsidRDefault="007E7B9D" w:rsidP="00006DCB">
            <w:pPr>
              <w:numPr>
                <w:ilvl w:val="0"/>
                <w:numId w:val="5"/>
              </w:numPr>
              <w:tabs>
                <w:tab w:val="left" w:pos="270"/>
              </w:tabs>
              <w:ind w:left="270" w:firstLine="96"/>
              <w:contextualSpacing/>
              <w:jc w:val="both"/>
              <w:rPr>
                <w:szCs w:val="20"/>
              </w:rPr>
            </w:pPr>
            <w:r>
              <w:rPr>
                <w:szCs w:val="20"/>
              </w:rPr>
              <w:t>Leadership</w:t>
            </w:r>
          </w:p>
          <w:p w14:paraId="6A8F55BE" w14:textId="6149937D" w:rsidR="008F59A7" w:rsidRPr="0009171D" w:rsidRDefault="00F87971" w:rsidP="00006DCB">
            <w:pPr>
              <w:numPr>
                <w:ilvl w:val="0"/>
                <w:numId w:val="5"/>
              </w:numPr>
              <w:tabs>
                <w:tab w:val="left" w:pos="270"/>
              </w:tabs>
              <w:ind w:left="270" w:firstLine="96"/>
              <w:contextualSpacing/>
              <w:jc w:val="both"/>
              <w:rPr>
                <w:szCs w:val="20"/>
              </w:rPr>
            </w:pPr>
            <w:r>
              <w:rPr>
                <w:szCs w:val="20"/>
              </w:rPr>
              <w:t>Management</w:t>
            </w:r>
          </w:p>
          <w:p w14:paraId="17D939C9" w14:textId="77777777" w:rsidR="008F59A7" w:rsidRPr="0009171D" w:rsidRDefault="00F72B47" w:rsidP="00006DCB">
            <w:pPr>
              <w:numPr>
                <w:ilvl w:val="0"/>
                <w:numId w:val="5"/>
              </w:numPr>
              <w:tabs>
                <w:tab w:val="left" w:pos="270"/>
              </w:tabs>
              <w:ind w:left="270" w:firstLine="96"/>
              <w:contextualSpacing/>
              <w:jc w:val="both"/>
              <w:rPr>
                <w:szCs w:val="20"/>
              </w:rPr>
            </w:pPr>
            <w:r>
              <w:rPr>
                <w:szCs w:val="20"/>
              </w:rPr>
              <w:t>Project Management</w:t>
            </w:r>
          </w:p>
          <w:p w14:paraId="038A8CBF" w14:textId="77777777" w:rsidR="008F59A7" w:rsidRPr="0009171D" w:rsidRDefault="008F59A7" w:rsidP="00CA2CEA">
            <w:pPr>
              <w:tabs>
                <w:tab w:val="left" w:pos="270"/>
              </w:tabs>
              <w:ind w:firstLine="96"/>
              <w:jc w:val="both"/>
              <w:rPr>
                <w:szCs w:val="20"/>
              </w:rPr>
            </w:pPr>
          </w:p>
        </w:tc>
      </w:tr>
    </w:tbl>
    <w:p w14:paraId="3F33B4B3" w14:textId="77777777" w:rsidR="0094428F" w:rsidRDefault="0094428F" w:rsidP="00C11D90">
      <w:pPr>
        <w:jc w:val="center"/>
        <w:rPr>
          <w:b/>
          <w:bCs/>
        </w:rPr>
      </w:pPr>
    </w:p>
    <w:p w14:paraId="54A3CBA7" w14:textId="4DB1F5E8" w:rsidR="0094428F" w:rsidRDefault="0094428F" w:rsidP="00C11D90">
      <w:pPr>
        <w:jc w:val="center"/>
        <w:rPr>
          <w:b/>
          <w:bCs/>
        </w:rPr>
      </w:pPr>
      <w:r w:rsidRPr="0094428F">
        <w:rPr>
          <w:b/>
          <w:bCs/>
        </w:rPr>
        <w:t>TECHNICAL SKILLS</w:t>
      </w:r>
    </w:p>
    <w:p w14:paraId="70E64A01" w14:textId="77777777" w:rsidR="0094428F" w:rsidRDefault="0094428F" w:rsidP="00C11D90">
      <w:pPr>
        <w:jc w:val="center"/>
      </w:pPr>
    </w:p>
    <w:p w14:paraId="2BBAC339" w14:textId="2BD94414" w:rsidR="0094428F" w:rsidRDefault="0094428F" w:rsidP="0094428F">
      <w:r w:rsidRPr="0094428F">
        <w:rPr>
          <w:b/>
          <w:bCs/>
        </w:rPr>
        <w:t>Analysis Tools:</w:t>
      </w:r>
      <w:r>
        <w:t xml:space="preserve"> Python • SQL • R • NoSQL • Advanced MS Excel • VBA • Pivot Tables • SAS • Impala • Presto • Athena</w:t>
      </w:r>
    </w:p>
    <w:p w14:paraId="49156BC3" w14:textId="77777777" w:rsidR="00231781" w:rsidRDefault="00231781" w:rsidP="0094428F"/>
    <w:p w14:paraId="421E4DC2" w14:textId="6BF8329E" w:rsidR="0094428F" w:rsidRDefault="0094428F" w:rsidP="0094428F">
      <w:r w:rsidRPr="0094428F">
        <w:rPr>
          <w:b/>
          <w:bCs/>
        </w:rPr>
        <w:t>Databases:</w:t>
      </w:r>
      <w:r>
        <w:t xml:space="preserve"> MySQL • SQL Server • MongoDB • HBase • Cassandra • Hive • S3 • Redshift • RDS • DynamoDB</w:t>
      </w:r>
    </w:p>
    <w:p w14:paraId="3EAC34BA" w14:textId="77777777" w:rsidR="00231781" w:rsidRDefault="00231781" w:rsidP="0094428F">
      <w:pPr>
        <w:rPr>
          <w:b/>
          <w:bCs/>
        </w:rPr>
      </w:pPr>
    </w:p>
    <w:p w14:paraId="370D84B2" w14:textId="55D3F008" w:rsidR="0094428F" w:rsidRDefault="0094428F" w:rsidP="0094428F">
      <w:r w:rsidRPr="0094428F">
        <w:rPr>
          <w:b/>
          <w:bCs/>
        </w:rPr>
        <w:t>Big Data Processing:</w:t>
      </w:r>
      <w:r>
        <w:t xml:space="preserve"> Hadoop • Spark • Sqoop • Flume • Storm • </w:t>
      </w:r>
      <w:proofErr w:type="spellStart"/>
      <w:r>
        <w:t>Flink</w:t>
      </w:r>
      <w:proofErr w:type="spellEnd"/>
      <w:r>
        <w:t xml:space="preserve"> • Tez • EMR • Kinesis • Glue</w:t>
      </w:r>
    </w:p>
    <w:p w14:paraId="29FBFF8A" w14:textId="77777777" w:rsidR="00231781" w:rsidRDefault="00231781" w:rsidP="0094428F">
      <w:pPr>
        <w:rPr>
          <w:b/>
          <w:bCs/>
        </w:rPr>
      </w:pPr>
    </w:p>
    <w:p w14:paraId="21E61519" w14:textId="2DC6313D" w:rsidR="0094428F" w:rsidRDefault="0094428F" w:rsidP="0094428F">
      <w:r w:rsidRPr="0094428F">
        <w:rPr>
          <w:b/>
          <w:bCs/>
        </w:rPr>
        <w:t>Cloud Services:</w:t>
      </w:r>
      <w:r>
        <w:t xml:space="preserve"> AWS</w:t>
      </w:r>
      <w:r w:rsidR="000E11CA">
        <w:t>, Azure</w:t>
      </w:r>
    </w:p>
    <w:p w14:paraId="318E7AE4" w14:textId="77777777" w:rsidR="00231781" w:rsidRDefault="00231781" w:rsidP="0094428F">
      <w:pPr>
        <w:rPr>
          <w:b/>
          <w:bCs/>
        </w:rPr>
      </w:pPr>
    </w:p>
    <w:p w14:paraId="7598B1CC" w14:textId="43871DC9" w:rsidR="0094428F" w:rsidRDefault="0094428F" w:rsidP="0094428F">
      <w:r w:rsidRPr="0094428F">
        <w:rPr>
          <w:b/>
          <w:bCs/>
        </w:rPr>
        <w:t>CRM and ERP:</w:t>
      </w:r>
      <w:r>
        <w:t xml:space="preserve"> Salesforce • Microsoft Dynamics • </w:t>
      </w:r>
      <w:proofErr w:type="spellStart"/>
      <w:r>
        <w:t>Hubspot</w:t>
      </w:r>
      <w:proofErr w:type="spellEnd"/>
    </w:p>
    <w:p w14:paraId="142776C8" w14:textId="77777777" w:rsidR="00231781" w:rsidRDefault="00231781" w:rsidP="0094428F">
      <w:pPr>
        <w:rPr>
          <w:b/>
          <w:bCs/>
        </w:rPr>
      </w:pPr>
    </w:p>
    <w:p w14:paraId="642836C6" w14:textId="420D529F" w:rsidR="0094428F" w:rsidRDefault="0094428F" w:rsidP="0094428F">
      <w:r w:rsidRPr="0094428F">
        <w:rPr>
          <w:b/>
          <w:bCs/>
        </w:rPr>
        <w:t>Data Visualization:</w:t>
      </w:r>
      <w:r>
        <w:t xml:space="preserve"> Tableau • Power BI • Qlik • Kibana • </w:t>
      </w:r>
      <w:proofErr w:type="spellStart"/>
      <w:r>
        <w:t>QuickSight</w:t>
      </w:r>
      <w:proofErr w:type="spellEnd"/>
    </w:p>
    <w:p w14:paraId="4CFD99FD" w14:textId="77777777" w:rsidR="00231781" w:rsidRDefault="00231781" w:rsidP="0094428F">
      <w:pPr>
        <w:rPr>
          <w:b/>
          <w:bCs/>
        </w:rPr>
      </w:pPr>
    </w:p>
    <w:p w14:paraId="1AE3932A" w14:textId="4904820A" w:rsidR="0094428F" w:rsidRDefault="0094428F" w:rsidP="0094428F">
      <w:pPr>
        <w:rPr>
          <w:b/>
          <w:sz w:val="19"/>
          <w:szCs w:val="19"/>
        </w:rPr>
      </w:pPr>
      <w:r w:rsidRPr="0094428F">
        <w:rPr>
          <w:b/>
          <w:bCs/>
        </w:rPr>
        <w:t>Techniques:</w:t>
      </w:r>
      <w:r>
        <w:t xml:space="preserve"> Regression • Classification • Forecasting • Machine Learning • Business Intelligence • Data Analysis • ETL • Descriptive Analytics • EDA • Clustering • Statistical Modeling • Ensemble • Feature Engineering • Big Data • Data Structures</w:t>
      </w:r>
    </w:p>
    <w:p w14:paraId="0262F45A" w14:textId="77777777" w:rsidR="0094428F" w:rsidRDefault="0094428F" w:rsidP="0094428F">
      <w:pPr>
        <w:rPr>
          <w:b/>
          <w:sz w:val="19"/>
          <w:szCs w:val="19"/>
        </w:rPr>
      </w:pPr>
    </w:p>
    <w:p w14:paraId="36DA7468" w14:textId="3DA814B0" w:rsidR="00B64E1D" w:rsidRDefault="000160E9" w:rsidP="00C11D90">
      <w:pPr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PROFESSIONAL</w:t>
      </w:r>
      <w:r w:rsidR="00B64E1D">
        <w:rPr>
          <w:b/>
          <w:sz w:val="19"/>
          <w:szCs w:val="19"/>
        </w:rPr>
        <w:t xml:space="preserve"> EXPERIENCE</w:t>
      </w:r>
    </w:p>
    <w:p w14:paraId="742E7FB9" w14:textId="77777777" w:rsidR="0094428F" w:rsidRDefault="0094428F" w:rsidP="00C11D90">
      <w:pPr>
        <w:jc w:val="center"/>
        <w:rPr>
          <w:b/>
          <w:sz w:val="19"/>
          <w:szCs w:val="19"/>
        </w:rPr>
      </w:pPr>
    </w:p>
    <w:p w14:paraId="4BECA464" w14:textId="77777777" w:rsidR="00672EEF" w:rsidRPr="00672EEF" w:rsidRDefault="00672EEF" w:rsidP="00672EEF">
      <w:pPr>
        <w:tabs>
          <w:tab w:val="left" w:pos="6480"/>
          <w:tab w:val="left" w:pos="6930"/>
          <w:tab w:val="left" w:pos="7110"/>
          <w:tab w:val="left" w:pos="7200"/>
          <w:tab w:val="left" w:pos="8100"/>
        </w:tabs>
        <w:ind w:right="36"/>
        <w:rPr>
          <w:rFonts w:cs="Arial"/>
          <w:b/>
          <w:sz w:val="19"/>
          <w:szCs w:val="19"/>
        </w:rPr>
      </w:pPr>
    </w:p>
    <w:p w14:paraId="677A3970" w14:textId="03BE255C" w:rsidR="005B359A" w:rsidRPr="003143C1" w:rsidRDefault="005B359A" w:rsidP="005B359A">
      <w:pPr>
        <w:pStyle w:val="NormalWeb"/>
        <w:spacing w:before="0" w:beforeAutospacing="0" w:after="0" w:afterAutospacing="0"/>
        <w:rPr>
          <w:rFonts w:ascii="Arial" w:hAnsi="Arial" w:cs="Arial"/>
          <w:b/>
          <w:sz w:val="19"/>
          <w:szCs w:val="19"/>
        </w:rPr>
      </w:pPr>
      <w:r w:rsidRPr="003143C1">
        <w:rPr>
          <w:rFonts w:ascii="Arial" w:hAnsi="Arial" w:cs="Arial"/>
          <w:b/>
          <w:sz w:val="19"/>
          <w:szCs w:val="19"/>
        </w:rPr>
        <w:t>CODERS DATA</w:t>
      </w:r>
      <w:r>
        <w:rPr>
          <w:rFonts w:ascii="Arial" w:hAnsi="Arial" w:cs="Arial"/>
          <w:b/>
          <w:sz w:val="19"/>
          <w:szCs w:val="19"/>
        </w:rPr>
        <w:t xml:space="preserve"> -</w:t>
      </w:r>
      <w:r w:rsidRPr="003143C1">
        <w:rPr>
          <w:rFonts w:ascii="Arial" w:hAnsi="Arial" w:cs="Arial"/>
          <w:b/>
          <w:sz w:val="19"/>
          <w:szCs w:val="19"/>
        </w:rPr>
        <w:t xml:space="preserve"> FRISCO, TX      </w:t>
      </w:r>
      <w:r w:rsidRPr="003143C1">
        <w:rPr>
          <w:rFonts w:ascii="Arial" w:hAnsi="Arial" w:cs="Arial"/>
          <w:b/>
          <w:sz w:val="19"/>
          <w:szCs w:val="19"/>
        </w:rPr>
        <w:tab/>
      </w:r>
      <w:r>
        <w:rPr>
          <w:rFonts w:ascii="Arial" w:hAnsi="Arial" w:cs="Arial"/>
          <w:b/>
          <w:sz w:val="19"/>
          <w:szCs w:val="19"/>
        </w:rPr>
        <w:tab/>
      </w:r>
      <w:r>
        <w:rPr>
          <w:rFonts w:ascii="Arial" w:hAnsi="Arial" w:cs="Arial"/>
          <w:b/>
          <w:sz w:val="19"/>
          <w:szCs w:val="19"/>
        </w:rPr>
        <w:tab/>
      </w:r>
      <w:r>
        <w:rPr>
          <w:rFonts w:ascii="Arial" w:hAnsi="Arial" w:cs="Arial"/>
          <w:b/>
          <w:sz w:val="19"/>
          <w:szCs w:val="19"/>
        </w:rPr>
        <w:tab/>
      </w:r>
      <w:r>
        <w:rPr>
          <w:rFonts w:ascii="Arial" w:hAnsi="Arial" w:cs="Arial"/>
          <w:b/>
          <w:sz w:val="19"/>
          <w:szCs w:val="19"/>
        </w:rPr>
        <w:tab/>
      </w:r>
      <w:r>
        <w:rPr>
          <w:rFonts w:ascii="Arial" w:hAnsi="Arial" w:cs="Arial"/>
          <w:b/>
          <w:sz w:val="19"/>
          <w:szCs w:val="19"/>
        </w:rPr>
        <w:tab/>
        <w:t xml:space="preserve">                   </w:t>
      </w:r>
      <w:r w:rsidRPr="003143C1">
        <w:rPr>
          <w:rFonts w:ascii="Arial" w:hAnsi="Arial" w:cs="Arial"/>
          <w:b/>
          <w:sz w:val="19"/>
          <w:szCs w:val="19"/>
        </w:rPr>
        <w:t xml:space="preserve">August 2020 - Present                                                                                                                                                                </w:t>
      </w:r>
    </w:p>
    <w:p w14:paraId="56FA67DC" w14:textId="77777777" w:rsidR="005B359A" w:rsidRPr="003143C1" w:rsidRDefault="005B359A" w:rsidP="005B359A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</w:p>
    <w:p w14:paraId="5F6F4B85" w14:textId="77777777" w:rsidR="005B359A" w:rsidRPr="003143C1" w:rsidRDefault="005B359A" w:rsidP="005B359A">
      <w:pPr>
        <w:pStyle w:val="NormalWeb"/>
        <w:spacing w:before="0" w:beforeAutospacing="0" w:after="0" w:afterAutospacing="0"/>
        <w:ind w:firstLine="360"/>
        <w:rPr>
          <w:rFonts w:ascii="Arial" w:hAnsi="Arial" w:cs="Arial"/>
          <w:b/>
          <w:bCs/>
          <w:sz w:val="19"/>
          <w:szCs w:val="19"/>
        </w:rPr>
      </w:pPr>
      <w:r w:rsidRPr="003143C1">
        <w:rPr>
          <w:rFonts w:ascii="Arial" w:hAnsi="Arial" w:cs="Arial"/>
          <w:b/>
          <w:bCs/>
          <w:sz w:val="19"/>
          <w:szCs w:val="19"/>
        </w:rPr>
        <w:t xml:space="preserve">Data Analyst Intern </w:t>
      </w:r>
    </w:p>
    <w:p w14:paraId="4BB11D09" w14:textId="6EB9B04C" w:rsidR="005B359A" w:rsidRDefault="005B359A" w:rsidP="000E11CA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3143C1">
        <w:rPr>
          <w:rFonts w:ascii="Arial" w:hAnsi="Arial" w:cs="Arial"/>
          <w:sz w:val="19"/>
          <w:szCs w:val="19"/>
        </w:rPr>
        <w:t>Performed Sales Prediction across the states by using historical sales data and implement successful strategies.</w:t>
      </w:r>
    </w:p>
    <w:p w14:paraId="64AD3C35" w14:textId="4BEACB28" w:rsidR="000E11CA" w:rsidRPr="000E11CA" w:rsidRDefault="000E11CA" w:rsidP="000E11CA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0E11CA">
        <w:rPr>
          <w:rStyle w:val="background-details"/>
          <w:rFonts w:ascii="Arial" w:hAnsi="Arial" w:cs="Arial"/>
          <w:sz w:val="19"/>
          <w:szCs w:val="19"/>
        </w:rPr>
        <w:t>Develop and monitor models for targeting prospective members and increase engagement of existing members portfolio across credit card, personal loan, student loan, auto loan and deposit products</w:t>
      </w:r>
      <w:r>
        <w:rPr>
          <w:rStyle w:val="background-details"/>
          <w:rFonts w:ascii="Arial" w:hAnsi="Arial" w:cs="Arial"/>
          <w:sz w:val="19"/>
          <w:szCs w:val="19"/>
        </w:rPr>
        <w:t>.</w:t>
      </w:r>
    </w:p>
    <w:p w14:paraId="64B3B570" w14:textId="77777777" w:rsidR="005B359A" w:rsidRPr="003143C1" w:rsidRDefault="005B359A" w:rsidP="000E11CA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sz w:val="19"/>
          <w:szCs w:val="19"/>
        </w:rPr>
      </w:pPr>
      <w:r w:rsidRPr="003143C1">
        <w:rPr>
          <w:rFonts w:ascii="Arial" w:hAnsi="Arial" w:cs="Arial"/>
          <w:sz w:val="19"/>
          <w:szCs w:val="19"/>
        </w:rPr>
        <w:t>Executed overall data aggregation/alignment &amp; process improvement reporting within the Sales department. </w:t>
      </w:r>
    </w:p>
    <w:p w14:paraId="5D447B5A" w14:textId="73A5DFAF" w:rsidR="005B359A" w:rsidRPr="003143C1" w:rsidRDefault="005B359A" w:rsidP="000E11CA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sz w:val="19"/>
          <w:szCs w:val="19"/>
        </w:rPr>
      </w:pPr>
      <w:r w:rsidRPr="003143C1">
        <w:rPr>
          <w:rFonts w:ascii="Arial" w:hAnsi="Arial" w:cs="Arial"/>
          <w:sz w:val="19"/>
          <w:szCs w:val="19"/>
        </w:rPr>
        <w:t>Managed Data quality &amp; integrity using skills in Data Warehousing, Databases</w:t>
      </w:r>
      <w:r w:rsidR="000E11CA">
        <w:rPr>
          <w:rFonts w:ascii="Arial" w:hAnsi="Arial" w:cs="Arial"/>
          <w:sz w:val="19"/>
          <w:szCs w:val="19"/>
        </w:rPr>
        <w:t>.</w:t>
      </w:r>
    </w:p>
    <w:p w14:paraId="273D1A97" w14:textId="77777777" w:rsidR="005B359A" w:rsidRPr="003143C1" w:rsidRDefault="005B359A" w:rsidP="000E11CA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sz w:val="19"/>
          <w:szCs w:val="19"/>
        </w:rPr>
      </w:pPr>
      <w:r w:rsidRPr="003143C1">
        <w:rPr>
          <w:rFonts w:ascii="Arial" w:hAnsi="Arial" w:cs="Arial"/>
          <w:sz w:val="19"/>
          <w:szCs w:val="19"/>
        </w:rPr>
        <w:t>Designed and developed the visualizations on Tableau including publish reports and manage data source on Tableau Server for business and sales insights.  </w:t>
      </w:r>
    </w:p>
    <w:p w14:paraId="6E31E619" w14:textId="77777777" w:rsidR="005B359A" w:rsidRPr="003143C1" w:rsidRDefault="005B359A" w:rsidP="000E11CA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sz w:val="19"/>
          <w:szCs w:val="19"/>
        </w:rPr>
      </w:pPr>
      <w:r w:rsidRPr="003143C1">
        <w:rPr>
          <w:rFonts w:ascii="Arial" w:hAnsi="Arial" w:cs="Arial"/>
          <w:sz w:val="19"/>
          <w:szCs w:val="19"/>
        </w:rPr>
        <w:t>Developed python scripts to automate data sampling process. Ensured the data integrity by checking for duplication, completeness, accuracy, and validity.</w:t>
      </w:r>
    </w:p>
    <w:p w14:paraId="0B5545B8" w14:textId="2E533821" w:rsidR="005B359A" w:rsidRPr="003143C1" w:rsidRDefault="005B359A" w:rsidP="000E11CA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sz w:val="19"/>
          <w:szCs w:val="19"/>
        </w:rPr>
      </w:pPr>
      <w:r w:rsidRPr="003143C1">
        <w:rPr>
          <w:rFonts w:ascii="Arial" w:hAnsi="Arial" w:cs="Arial"/>
          <w:sz w:val="19"/>
          <w:szCs w:val="19"/>
        </w:rPr>
        <w:t xml:space="preserve">Designing automated dashboards and data visualization to extract relevant and targeting market insights. </w:t>
      </w:r>
      <w:r w:rsidR="00231781">
        <w:rPr>
          <w:rFonts w:ascii="Arial" w:hAnsi="Arial" w:cs="Arial"/>
          <w:sz w:val="19"/>
          <w:szCs w:val="19"/>
        </w:rPr>
        <w:t xml:space="preserve">Calculated KPIs and metrices. </w:t>
      </w:r>
      <w:r w:rsidRPr="003143C1">
        <w:rPr>
          <w:rFonts w:ascii="Arial" w:hAnsi="Arial" w:cs="Arial"/>
          <w:sz w:val="19"/>
          <w:szCs w:val="19"/>
        </w:rPr>
        <w:t>Data classification using Python. </w:t>
      </w:r>
    </w:p>
    <w:p w14:paraId="61606867" w14:textId="77777777" w:rsidR="005B359A" w:rsidRPr="003143C1" w:rsidRDefault="005B359A" w:rsidP="000E11CA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sz w:val="19"/>
          <w:szCs w:val="19"/>
        </w:rPr>
      </w:pPr>
      <w:r w:rsidRPr="003143C1">
        <w:rPr>
          <w:rFonts w:ascii="Arial" w:hAnsi="Arial" w:cs="Arial"/>
          <w:sz w:val="19"/>
          <w:szCs w:val="19"/>
        </w:rPr>
        <w:t xml:space="preserve">Application of various machine learning algorithms and statistical </w:t>
      </w:r>
      <w:proofErr w:type="spellStart"/>
      <w:r w:rsidRPr="003143C1">
        <w:rPr>
          <w:rFonts w:ascii="Arial" w:hAnsi="Arial" w:cs="Arial"/>
          <w:sz w:val="19"/>
          <w:szCs w:val="19"/>
        </w:rPr>
        <w:t>modeling</w:t>
      </w:r>
      <w:proofErr w:type="spellEnd"/>
      <w:r w:rsidRPr="003143C1">
        <w:rPr>
          <w:rFonts w:ascii="Arial" w:hAnsi="Arial" w:cs="Arial"/>
          <w:sz w:val="19"/>
          <w:szCs w:val="19"/>
        </w:rPr>
        <w:t xml:space="preserve"> - decision tree, logistic regression to identify key features using various packages in Python.</w:t>
      </w:r>
    </w:p>
    <w:p w14:paraId="4A9218F9" w14:textId="77777777" w:rsidR="005B359A" w:rsidRPr="003143C1" w:rsidRDefault="005B359A" w:rsidP="000E11CA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sz w:val="19"/>
          <w:szCs w:val="19"/>
        </w:rPr>
      </w:pPr>
      <w:r w:rsidRPr="003143C1">
        <w:rPr>
          <w:rFonts w:ascii="Arial" w:hAnsi="Arial" w:cs="Arial"/>
          <w:sz w:val="19"/>
          <w:szCs w:val="19"/>
        </w:rPr>
        <w:t xml:space="preserve">Retrieved and </w:t>
      </w:r>
      <w:proofErr w:type="spellStart"/>
      <w:r w:rsidRPr="003143C1">
        <w:rPr>
          <w:rFonts w:ascii="Arial" w:hAnsi="Arial" w:cs="Arial"/>
          <w:sz w:val="19"/>
          <w:szCs w:val="19"/>
        </w:rPr>
        <w:t>analyzed</w:t>
      </w:r>
      <w:proofErr w:type="spellEnd"/>
      <w:r w:rsidRPr="003143C1">
        <w:rPr>
          <w:rFonts w:ascii="Arial" w:hAnsi="Arial" w:cs="Arial"/>
          <w:sz w:val="19"/>
          <w:szCs w:val="19"/>
        </w:rPr>
        <w:t xml:space="preserve"> data by writing complex ad-hoc SQL queries across large scale dataset. Managed data migration over different platforms.</w:t>
      </w:r>
    </w:p>
    <w:p w14:paraId="61D4F553" w14:textId="4CB1BFA7" w:rsidR="005B359A" w:rsidRPr="003143C1" w:rsidRDefault="005B359A" w:rsidP="000E11CA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sz w:val="19"/>
          <w:szCs w:val="19"/>
        </w:rPr>
      </w:pPr>
      <w:r w:rsidRPr="003143C1">
        <w:rPr>
          <w:rFonts w:ascii="Arial" w:hAnsi="Arial" w:cs="Arial"/>
          <w:sz w:val="19"/>
          <w:szCs w:val="19"/>
        </w:rPr>
        <w:t>Tools used Python, SQL</w:t>
      </w:r>
      <w:r w:rsidR="000E11CA">
        <w:rPr>
          <w:rFonts w:ascii="Arial" w:hAnsi="Arial" w:cs="Arial"/>
          <w:sz w:val="19"/>
          <w:szCs w:val="19"/>
        </w:rPr>
        <w:t>, Tableau</w:t>
      </w:r>
      <w:r w:rsidRPr="003143C1">
        <w:rPr>
          <w:rFonts w:ascii="Arial" w:hAnsi="Arial" w:cs="Arial"/>
          <w:sz w:val="19"/>
          <w:szCs w:val="19"/>
        </w:rPr>
        <w:t xml:space="preserve"> </w:t>
      </w:r>
    </w:p>
    <w:p w14:paraId="41D46E6F" w14:textId="77777777" w:rsidR="005B359A" w:rsidRPr="003143C1" w:rsidRDefault="005B359A" w:rsidP="005B359A">
      <w:pPr>
        <w:rPr>
          <w:rFonts w:cs="Arial"/>
          <w:b/>
          <w:sz w:val="19"/>
          <w:szCs w:val="19"/>
        </w:rPr>
      </w:pPr>
    </w:p>
    <w:p w14:paraId="5D02A85D" w14:textId="77777777" w:rsidR="00231781" w:rsidRDefault="00231781" w:rsidP="005B359A">
      <w:pPr>
        <w:rPr>
          <w:rFonts w:cs="Arial"/>
          <w:b/>
          <w:sz w:val="19"/>
          <w:szCs w:val="19"/>
        </w:rPr>
      </w:pPr>
    </w:p>
    <w:p w14:paraId="04EBE201" w14:textId="77777777" w:rsidR="00231781" w:rsidRDefault="00231781" w:rsidP="005B359A">
      <w:pPr>
        <w:rPr>
          <w:rFonts w:cs="Arial"/>
          <w:b/>
          <w:sz w:val="19"/>
          <w:szCs w:val="19"/>
        </w:rPr>
      </w:pPr>
    </w:p>
    <w:p w14:paraId="79782120" w14:textId="1DC4CA18" w:rsidR="00231781" w:rsidRDefault="00231781" w:rsidP="005B359A">
      <w:pPr>
        <w:rPr>
          <w:rFonts w:cs="Arial"/>
          <w:b/>
          <w:sz w:val="19"/>
          <w:szCs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5121BF" wp14:editId="29F79C0C">
                <wp:simplePos x="0" y="0"/>
                <wp:positionH relativeFrom="column">
                  <wp:posOffset>-297180</wp:posOffset>
                </wp:positionH>
                <wp:positionV relativeFrom="paragraph">
                  <wp:posOffset>127000</wp:posOffset>
                </wp:positionV>
                <wp:extent cx="7185660" cy="7620"/>
                <wp:effectExtent l="38100" t="38100" r="72390" b="876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56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963A5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4pt,10pt" to="542.4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365DF7C" w14:textId="5A07E240" w:rsidR="00231781" w:rsidRDefault="00231781" w:rsidP="005B359A">
      <w:pPr>
        <w:rPr>
          <w:rFonts w:cs="Arial"/>
          <w:b/>
          <w:sz w:val="19"/>
          <w:szCs w:val="19"/>
        </w:rPr>
      </w:pPr>
    </w:p>
    <w:p w14:paraId="6A7C9A96" w14:textId="269FE933" w:rsidR="005B359A" w:rsidRPr="003143C1" w:rsidRDefault="005B359A" w:rsidP="005B359A">
      <w:pPr>
        <w:rPr>
          <w:rFonts w:cs="Arial"/>
          <w:b/>
          <w:sz w:val="19"/>
          <w:szCs w:val="19"/>
        </w:rPr>
      </w:pPr>
      <w:r>
        <w:rPr>
          <w:rFonts w:cs="Arial"/>
          <w:b/>
          <w:sz w:val="19"/>
          <w:szCs w:val="19"/>
        </w:rPr>
        <w:t xml:space="preserve">INTUILIZE - </w:t>
      </w:r>
      <w:r w:rsidRPr="003143C1">
        <w:rPr>
          <w:rFonts w:cs="Arial"/>
          <w:b/>
          <w:sz w:val="19"/>
          <w:szCs w:val="19"/>
        </w:rPr>
        <w:t>DALLAS</w:t>
      </w:r>
      <w:r>
        <w:rPr>
          <w:rFonts w:cs="Arial"/>
          <w:b/>
          <w:sz w:val="19"/>
          <w:szCs w:val="19"/>
        </w:rPr>
        <w:t xml:space="preserve">, TX           </w:t>
      </w:r>
      <w:r>
        <w:rPr>
          <w:rFonts w:cs="Arial"/>
          <w:b/>
          <w:sz w:val="19"/>
          <w:szCs w:val="19"/>
        </w:rPr>
        <w:tab/>
      </w:r>
      <w:r>
        <w:rPr>
          <w:rFonts w:cs="Arial"/>
          <w:b/>
          <w:sz w:val="19"/>
          <w:szCs w:val="19"/>
        </w:rPr>
        <w:tab/>
      </w:r>
      <w:r>
        <w:rPr>
          <w:rFonts w:cs="Arial"/>
          <w:b/>
          <w:sz w:val="19"/>
          <w:szCs w:val="19"/>
        </w:rPr>
        <w:tab/>
      </w:r>
      <w:r>
        <w:rPr>
          <w:rFonts w:cs="Arial"/>
          <w:b/>
          <w:sz w:val="19"/>
          <w:szCs w:val="19"/>
        </w:rPr>
        <w:tab/>
      </w:r>
      <w:r>
        <w:rPr>
          <w:rFonts w:cs="Arial"/>
          <w:b/>
          <w:sz w:val="19"/>
          <w:szCs w:val="19"/>
        </w:rPr>
        <w:tab/>
      </w:r>
      <w:r>
        <w:rPr>
          <w:rFonts w:cs="Arial"/>
          <w:b/>
          <w:sz w:val="19"/>
          <w:szCs w:val="19"/>
        </w:rPr>
        <w:tab/>
      </w:r>
      <w:r>
        <w:rPr>
          <w:rFonts w:cs="Arial"/>
          <w:b/>
          <w:sz w:val="19"/>
          <w:szCs w:val="19"/>
        </w:rPr>
        <w:tab/>
      </w:r>
      <w:r>
        <w:rPr>
          <w:rFonts w:cs="Arial"/>
          <w:b/>
          <w:sz w:val="19"/>
          <w:szCs w:val="19"/>
        </w:rPr>
        <w:tab/>
        <w:t xml:space="preserve"> </w:t>
      </w:r>
      <w:r w:rsidRPr="003143C1">
        <w:rPr>
          <w:rFonts w:cs="Arial"/>
          <w:b/>
          <w:sz w:val="19"/>
          <w:szCs w:val="19"/>
        </w:rPr>
        <w:t>January 2020 - May 2020</w:t>
      </w:r>
      <w:r w:rsidRPr="003143C1">
        <w:rPr>
          <w:rFonts w:cs="Arial"/>
          <w:b/>
          <w:sz w:val="19"/>
          <w:szCs w:val="19"/>
        </w:rPr>
        <w:tab/>
        <w:t xml:space="preserve">                                                                                                                                                 </w:t>
      </w:r>
    </w:p>
    <w:p w14:paraId="49435278" w14:textId="79440C0B" w:rsidR="005B359A" w:rsidRPr="003143C1" w:rsidRDefault="00D6323E" w:rsidP="005B359A">
      <w:pPr>
        <w:ind w:firstLine="360"/>
        <w:rPr>
          <w:rFonts w:cs="Arial"/>
          <w:sz w:val="19"/>
          <w:szCs w:val="19"/>
        </w:rPr>
      </w:pPr>
      <w:r>
        <w:rPr>
          <w:rFonts w:cs="Arial"/>
          <w:b/>
          <w:sz w:val="19"/>
          <w:szCs w:val="19"/>
        </w:rPr>
        <w:t>Data Analyst</w:t>
      </w:r>
    </w:p>
    <w:p w14:paraId="36BFA79A" w14:textId="7CDB6A61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Performed Sales Data Analysis using Customer/Product Segmentation while working in a team of seven people.</w:t>
      </w:r>
    </w:p>
    <w:p w14:paraId="718D88E6" w14:textId="77777777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This project contained about 25 months of data on sales activity of our client’s transactions and lasted 4 months.</w:t>
      </w:r>
    </w:p>
    <w:p w14:paraId="5DC9C41B" w14:textId="57FFD2F6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Performed Data Cleaning, Exploratory Data Analysis on data about 4146 customers.</w:t>
      </w:r>
    </w:p>
    <w:p w14:paraId="20753706" w14:textId="5D2557E8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Performed Recency Frequency Monetary,</w:t>
      </w:r>
      <w:r w:rsidR="00B45599">
        <w:rPr>
          <w:rFonts w:cs="Arial"/>
          <w:sz w:val="19"/>
          <w:szCs w:val="19"/>
        </w:rPr>
        <w:t xml:space="preserve"> </w:t>
      </w:r>
      <w:proofErr w:type="gramStart"/>
      <w:r w:rsidRPr="003143C1">
        <w:rPr>
          <w:rFonts w:cs="Arial"/>
          <w:sz w:val="19"/>
          <w:szCs w:val="19"/>
        </w:rPr>
        <w:t>RFM  Analysis</w:t>
      </w:r>
      <w:proofErr w:type="gramEnd"/>
      <w:r w:rsidRPr="003143C1">
        <w:rPr>
          <w:rFonts w:cs="Arial"/>
          <w:sz w:val="19"/>
          <w:szCs w:val="19"/>
        </w:rPr>
        <w:t xml:space="preserve"> on a 5-point scale, ABC Analysis to classify customers into different clusters.</w:t>
      </w:r>
    </w:p>
    <w:p w14:paraId="7E0CC335" w14:textId="699BCC36" w:rsidR="00231781" w:rsidRPr="00231781" w:rsidRDefault="005B359A" w:rsidP="00231781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  <w:shd w:val="clear" w:color="auto" w:fill="FFFFFF"/>
        </w:rPr>
        <w:t>Overlaid information regarding segmentation, presented using Tableau dashboards.</w:t>
      </w:r>
    </w:p>
    <w:p w14:paraId="50D3F70D" w14:textId="54EC72CA" w:rsidR="00BA6D91" w:rsidRPr="000E11CA" w:rsidRDefault="00BA6D91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0E11CA">
        <w:rPr>
          <w:rFonts w:cs="Arial"/>
          <w:sz w:val="19"/>
          <w:szCs w:val="19"/>
          <w:shd w:val="clear" w:color="auto" w:fill="FFFFFF"/>
        </w:rPr>
        <w:t>Identified best shipping channels to target for core customers and proposed boosted gross profit by 12%</w:t>
      </w:r>
    </w:p>
    <w:p w14:paraId="0261635B" w14:textId="3D25A7FA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Tools used R, Python, Tableau</w:t>
      </w:r>
    </w:p>
    <w:p w14:paraId="6D2D3B53" w14:textId="1418FD94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5BC7C235" w14:textId="77777777" w:rsidR="0094428F" w:rsidRDefault="0094428F" w:rsidP="005B359A">
      <w:pPr>
        <w:rPr>
          <w:rFonts w:cs="Arial"/>
          <w:b/>
          <w:sz w:val="19"/>
          <w:szCs w:val="19"/>
        </w:rPr>
      </w:pPr>
    </w:p>
    <w:p w14:paraId="7B49D1DE" w14:textId="5F2FEB6E" w:rsidR="005B359A" w:rsidRPr="003143C1" w:rsidRDefault="005B359A" w:rsidP="005B359A">
      <w:pPr>
        <w:rPr>
          <w:rFonts w:cs="Arial"/>
          <w:b/>
          <w:sz w:val="19"/>
          <w:szCs w:val="19"/>
        </w:rPr>
      </w:pPr>
      <w:r>
        <w:rPr>
          <w:rFonts w:cs="Arial"/>
          <w:b/>
          <w:sz w:val="19"/>
          <w:szCs w:val="19"/>
        </w:rPr>
        <w:t xml:space="preserve">ALLIANT INFOTECH - </w:t>
      </w:r>
      <w:r w:rsidRPr="003143C1">
        <w:rPr>
          <w:rFonts w:cs="Arial"/>
          <w:b/>
          <w:sz w:val="19"/>
          <w:szCs w:val="19"/>
        </w:rPr>
        <w:t xml:space="preserve">INDORE, INDIA              </w:t>
      </w:r>
      <w:r w:rsidRPr="003143C1">
        <w:rPr>
          <w:rFonts w:cs="Arial"/>
          <w:b/>
          <w:sz w:val="19"/>
          <w:szCs w:val="19"/>
        </w:rPr>
        <w:tab/>
        <w:t xml:space="preserve">           </w:t>
      </w:r>
      <w:r>
        <w:rPr>
          <w:rFonts w:cs="Arial"/>
          <w:b/>
          <w:sz w:val="19"/>
          <w:szCs w:val="19"/>
        </w:rPr>
        <w:tab/>
      </w:r>
      <w:r>
        <w:rPr>
          <w:rFonts w:cs="Arial"/>
          <w:b/>
          <w:sz w:val="19"/>
          <w:szCs w:val="19"/>
        </w:rPr>
        <w:tab/>
        <w:t xml:space="preserve">                                  </w:t>
      </w:r>
      <w:r w:rsidRPr="003143C1">
        <w:rPr>
          <w:rFonts w:cs="Arial"/>
          <w:b/>
          <w:sz w:val="19"/>
          <w:szCs w:val="19"/>
        </w:rPr>
        <w:t>May 2015 - April 2018</w:t>
      </w:r>
    </w:p>
    <w:p w14:paraId="5A052603" w14:textId="77777777" w:rsidR="005B359A" w:rsidRPr="003143C1" w:rsidRDefault="005B359A" w:rsidP="005B359A">
      <w:pPr>
        <w:rPr>
          <w:rFonts w:cs="Arial"/>
          <w:b/>
          <w:sz w:val="19"/>
          <w:szCs w:val="19"/>
        </w:rPr>
      </w:pPr>
      <w:r w:rsidRPr="003143C1">
        <w:rPr>
          <w:rFonts w:cs="Arial"/>
          <w:b/>
          <w:sz w:val="19"/>
          <w:szCs w:val="19"/>
        </w:rPr>
        <w:t xml:space="preserve">                                                                                                    </w:t>
      </w:r>
    </w:p>
    <w:p w14:paraId="12901E61" w14:textId="708C6BCE" w:rsidR="005B359A" w:rsidRPr="003143C1" w:rsidRDefault="005B359A" w:rsidP="005B359A">
      <w:pPr>
        <w:ind w:firstLine="360"/>
        <w:rPr>
          <w:rFonts w:cs="Arial"/>
          <w:sz w:val="19"/>
          <w:szCs w:val="19"/>
        </w:rPr>
      </w:pPr>
      <w:r w:rsidRPr="003143C1">
        <w:rPr>
          <w:rFonts w:cs="Arial"/>
          <w:b/>
          <w:sz w:val="19"/>
          <w:szCs w:val="19"/>
        </w:rPr>
        <w:t>Data Analyst</w:t>
      </w:r>
    </w:p>
    <w:p w14:paraId="3DEA282F" w14:textId="77777777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Extracted and refined the unstructured data and loaded it to MySQL to study the data using SQL.</w:t>
      </w:r>
    </w:p>
    <w:p w14:paraId="5B146EB6" w14:textId="77777777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Optimized data acquisition by 20% by collecting data from heterogeneous sources and constructed a single relational database.</w:t>
      </w:r>
    </w:p>
    <w:p w14:paraId="39E81B94" w14:textId="77777777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Increased customer retention rate by 4% by developing Loyalty Programs for each customer segment.</w:t>
      </w:r>
    </w:p>
    <w:p w14:paraId="1876BFFB" w14:textId="499D09C1" w:rsidR="005B359A" w:rsidRPr="0023178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Implemented an inventory forecasting model using moving averages analysis on Excel and summarized historical purchase data to help the executive team better negotiate with vendors.</w:t>
      </w:r>
    </w:p>
    <w:p w14:paraId="288BFAB2" w14:textId="2FE28161" w:rsidR="00231781" w:rsidRPr="003143C1" w:rsidRDefault="00231781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>
        <w:rPr>
          <w:rFonts w:cs="Arial"/>
          <w:sz w:val="19"/>
          <w:szCs w:val="19"/>
        </w:rPr>
        <w:t>Gathered meaningful insights and developed KPIs and metrices to drive and accelerate growth and profit.</w:t>
      </w:r>
    </w:p>
    <w:p w14:paraId="1EAFB10A" w14:textId="77777777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Helped regulate the demand of the client’s products. Developed and presented reports to stakeholders that resulted in 14% higher revenues and margins.</w:t>
      </w:r>
    </w:p>
    <w:p w14:paraId="55279098" w14:textId="77777777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Tools used SQL, MS Excel, Tableau, SAS, R</w:t>
      </w:r>
    </w:p>
    <w:p w14:paraId="2BC023B6" w14:textId="77777777" w:rsidR="00B45599" w:rsidRDefault="00B45599" w:rsidP="0094428F">
      <w:pPr>
        <w:rPr>
          <w:rFonts w:cs="Arial"/>
          <w:b/>
          <w:sz w:val="19"/>
          <w:szCs w:val="19"/>
        </w:rPr>
      </w:pPr>
    </w:p>
    <w:p w14:paraId="3D44552A" w14:textId="442071F2" w:rsidR="005B359A" w:rsidRPr="003143C1" w:rsidRDefault="005B359A" w:rsidP="005B359A">
      <w:pPr>
        <w:jc w:val="center"/>
        <w:rPr>
          <w:rFonts w:cs="Arial"/>
          <w:b/>
          <w:sz w:val="19"/>
          <w:szCs w:val="19"/>
        </w:rPr>
      </w:pPr>
      <w:r w:rsidRPr="003143C1">
        <w:rPr>
          <w:rFonts w:cs="Arial"/>
          <w:b/>
          <w:sz w:val="19"/>
          <w:szCs w:val="19"/>
        </w:rPr>
        <w:t>PROJECT EXPERIENCE</w:t>
      </w:r>
    </w:p>
    <w:p w14:paraId="01840F2B" w14:textId="77777777" w:rsidR="005B359A" w:rsidRPr="003143C1" w:rsidRDefault="005B359A" w:rsidP="005B359A">
      <w:pPr>
        <w:rPr>
          <w:rFonts w:cs="Arial"/>
          <w:b/>
          <w:sz w:val="19"/>
          <w:szCs w:val="19"/>
        </w:rPr>
      </w:pPr>
    </w:p>
    <w:p w14:paraId="42468F1B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  <w:bookmarkStart w:id="0" w:name="_Hlk27660158"/>
      <w:r w:rsidRPr="003143C1">
        <w:rPr>
          <w:rFonts w:cs="Arial"/>
          <w:b/>
          <w:bCs/>
          <w:sz w:val="19"/>
          <w:szCs w:val="19"/>
        </w:rPr>
        <w:t>SOCCER EA SPORTS FIFA20 ANALYSIS USING PYTHON</w:t>
      </w:r>
    </w:p>
    <w:p w14:paraId="27ECD847" w14:textId="77777777" w:rsidR="005B359A" w:rsidRPr="003143C1" w:rsidRDefault="005B359A" w:rsidP="005B359A">
      <w:pPr>
        <w:pStyle w:val="ListParagraph"/>
        <w:spacing w:line="276" w:lineRule="auto"/>
        <w:rPr>
          <w:rFonts w:cs="Arial"/>
          <w:b/>
          <w:bCs/>
          <w:sz w:val="19"/>
          <w:szCs w:val="19"/>
        </w:rPr>
      </w:pPr>
    </w:p>
    <w:p w14:paraId="4431D616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This project contained data from FIFA20 on over 18,000 international soccer players and 75 features.</w:t>
      </w:r>
    </w:p>
    <w:p w14:paraId="46EEEFF8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Used Linear Regression, Lasso, Ridge, Polynomial Regression to predict the Overall rating of a player.</w:t>
      </w:r>
    </w:p>
    <w:p w14:paraId="5778DF19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Trained several machine learning algorithms for Regression (K-Neighbors, Decision Tree, Support Vectors) to find the best model based on accuracy.</w:t>
      </w:r>
    </w:p>
    <w:p w14:paraId="5313B266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Implemented ensemble methods like Bagging, Pasting, AdaBoost and Gradient Boost to improve test scores.</w:t>
      </w:r>
    </w:p>
    <w:p w14:paraId="35AFD79C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Performed dimension reduction using PCA to further improve scores.</w:t>
      </w:r>
    </w:p>
    <w:p w14:paraId="35EF4C5F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3851A40A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  <w:r w:rsidRPr="003143C1">
        <w:rPr>
          <w:rFonts w:cs="Arial"/>
          <w:b/>
          <w:bCs/>
          <w:sz w:val="19"/>
          <w:szCs w:val="19"/>
        </w:rPr>
        <w:t>SNACK FOODS MARKET ANALYSIS USING SCANNER DATA IN SAS</w:t>
      </w:r>
    </w:p>
    <w:p w14:paraId="2F0EF112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6B43066B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This project contains scanner data on the sales of snack foods across United States.</w:t>
      </w:r>
    </w:p>
    <w:p w14:paraId="055A30A2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Performed Customer Segmentation using RFM Analysis to classify customers.</w:t>
      </w:r>
    </w:p>
    <w:p w14:paraId="700870C5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Tested different hypotheses like effect of advertising on switching, effect of product characteristics on loyalty, etc.</w:t>
      </w:r>
    </w:p>
    <w:p w14:paraId="0EDB1F12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07439F6E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  <w:r w:rsidRPr="003143C1">
        <w:rPr>
          <w:rFonts w:cs="Arial"/>
          <w:b/>
          <w:bCs/>
          <w:sz w:val="19"/>
          <w:szCs w:val="19"/>
        </w:rPr>
        <w:t>CREDIT CARD FRAUD DETECTION USING MACHINE LEARNING IN PYTHON</w:t>
      </w:r>
    </w:p>
    <w:p w14:paraId="4847E0AE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08834303" w14:textId="77777777" w:rsidR="005B359A" w:rsidRPr="003143C1" w:rsidRDefault="005B359A" w:rsidP="005B359A">
      <w:pPr>
        <w:pStyle w:val="ListParagraph"/>
        <w:numPr>
          <w:ilvl w:val="0"/>
          <w:numId w:val="46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 xml:space="preserve">This </w:t>
      </w:r>
      <w:r w:rsidRPr="003143C1">
        <w:rPr>
          <w:rFonts w:cs="Arial"/>
          <w:sz w:val="19"/>
          <w:szCs w:val="19"/>
          <w:shd w:val="clear" w:color="auto" w:fill="FFFFFF"/>
        </w:rPr>
        <w:t>dataset contained transactions made by credit cards in September 2013 by European cardholders.</w:t>
      </w:r>
    </w:p>
    <w:p w14:paraId="2EAE8EBA" w14:textId="77777777" w:rsidR="005B359A" w:rsidRPr="003143C1" w:rsidRDefault="005B359A" w:rsidP="005B359A">
      <w:pPr>
        <w:pStyle w:val="ListParagraph"/>
        <w:numPr>
          <w:ilvl w:val="0"/>
          <w:numId w:val="46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Most of the features contained are principal components generated by PCA to protect confidentiality of the customers.</w:t>
      </w:r>
    </w:p>
    <w:p w14:paraId="79A637BB" w14:textId="77777777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Performed data cleaning and built classification models to predict fraud (Class = 0/1).</w:t>
      </w:r>
    </w:p>
    <w:p w14:paraId="78B4E9AE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4F75B604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  <w:r w:rsidRPr="003143C1">
        <w:rPr>
          <w:rFonts w:cs="Arial"/>
          <w:b/>
          <w:bCs/>
          <w:sz w:val="19"/>
          <w:szCs w:val="19"/>
        </w:rPr>
        <w:t>RAINFALL IN AUSTRALIA ANALYSIS USING MACHINE LEARNING IN PYTHON</w:t>
      </w:r>
    </w:p>
    <w:p w14:paraId="71D49064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02B43D79" w14:textId="77777777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This project contained about 10 years of daily weather observations from numerous Australian weather stations.</w:t>
      </w:r>
    </w:p>
    <w:p w14:paraId="57A70939" w14:textId="77777777" w:rsidR="005B359A" w:rsidRPr="003143C1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Trained several machine learning algorithms for Classification to predict next day’s rainfall based on 23 features.</w:t>
      </w:r>
    </w:p>
    <w:p w14:paraId="3E19A760" w14:textId="09809520" w:rsidR="005B359A" w:rsidRPr="000E11CA" w:rsidRDefault="005B359A" w:rsidP="005B359A">
      <w:pPr>
        <w:pStyle w:val="ListParagraph"/>
        <w:numPr>
          <w:ilvl w:val="0"/>
          <w:numId w:val="44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Implemented ensemble methods and dimension reduction techniques like PCA to improve scores.</w:t>
      </w:r>
    </w:p>
    <w:p w14:paraId="24E5AD11" w14:textId="77777777" w:rsidR="000E11CA" w:rsidRPr="003143C1" w:rsidRDefault="000E11CA" w:rsidP="000E11CA">
      <w:pPr>
        <w:pStyle w:val="ListParagraph"/>
        <w:ind w:left="714"/>
        <w:rPr>
          <w:rFonts w:cs="Arial"/>
          <w:b/>
          <w:bCs/>
          <w:sz w:val="19"/>
          <w:szCs w:val="19"/>
        </w:rPr>
      </w:pPr>
    </w:p>
    <w:p w14:paraId="4652D1F6" w14:textId="5BB3FB8A" w:rsidR="005B359A" w:rsidRPr="003143C1" w:rsidRDefault="00231781" w:rsidP="005B359A">
      <w:pPr>
        <w:rPr>
          <w:rFonts w:cs="Arial"/>
          <w:b/>
          <w:bCs/>
          <w:sz w:val="19"/>
          <w:szCs w:val="19"/>
        </w:rPr>
      </w:pPr>
      <w:r>
        <w:rPr>
          <w:rFonts w:cs="Arial"/>
          <w:b/>
          <w:bCs/>
          <w:noProof/>
          <w:sz w:val="19"/>
          <w:szCs w:val="19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C76903" wp14:editId="2051368F">
                <wp:simplePos x="0" y="0"/>
                <wp:positionH relativeFrom="column">
                  <wp:posOffset>-274320</wp:posOffset>
                </wp:positionH>
                <wp:positionV relativeFrom="paragraph">
                  <wp:posOffset>101600</wp:posOffset>
                </wp:positionV>
                <wp:extent cx="7048500" cy="22860"/>
                <wp:effectExtent l="38100" t="38100" r="76200" b="914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9C609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6pt,8pt" to="533.4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C5C49C6" w14:textId="4A278CFA" w:rsidR="00231781" w:rsidRDefault="00231781" w:rsidP="005B359A">
      <w:pPr>
        <w:rPr>
          <w:rFonts w:cs="Arial"/>
          <w:b/>
          <w:bCs/>
          <w:sz w:val="19"/>
          <w:szCs w:val="19"/>
        </w:rPr>
      </w:pPr>
    </w:p>
    <w:p w14:paraId="724DB669" w14:textId="2A63B3B5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  <w:r w:rsidRPr="003143C1">
        <w:rPr>
          <w:rFonts w:cs="Arial"/>
          <w:b/>
          <w:bCs/>
          <w:sz w:val="19"/>
          <w:szCs w:val="19"/>
        </w:rPr>
        <w:t>CENSUS-INCOME DATABASE ANALYSIS USING PYTHON</w:t>
      </w:r>
    </w:p>
    <w:p w14:paraId="2A5BD780" w14:textId="755673BC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20671EFF" w14:textId="168D305E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This project contained data on weighted census data extracted from the 1994 and 1995 population surveys by US Census Bureau.</w:t>
      </w:r>
    </w:p>
    <w:p w14:paraId="2F1CD9C8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Visualized how income is controlled by race, age and gender. Explored how these factors discriminate female role in employment.</w:t>
      </w:r>
    </w:p>
    <w:p w14:paraId="00DB8987" w14:textId="63820166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 xml:space="preserve">Compared models on basis of accuracy scores, Sensitivity and Specificity, </w:t>
      </w:r>
      <w:proofErr w:type="gramStart"/>
      <w:r w:rsidRPr="003143C1">
        <w:rPr>
          <w:rFonts w:cs="Arial"/>
          <w:sz w:val="19"/>
          <w:szCs w:val="19"/>
        </w:rPr>
        <w:t>AIC</w:t>
      </w:r>
      <w:proofErr w:type="gramEnd"/>
      <w:r w:rsidRPr="003143C1">
        <w:rPr>
          <w:rFonts w:cs="Arial"/>
          <w:sz w:val="19"/>
          <w:szCs w:val="19"/>
        </w:rPr>
        <w:t xml:space="preserve"> and BIC values.</w:t>
      </w:r>
    </w:p>
    <w:p w14:paraId="0137B88B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Recommended targeting the 6% population with income &gt;50k for fundraising and starting campaigns for women empowerment.</w:t>
      </w:r>
    </w:p>
    <w:p w14:paraId="4CDE5BCA" w14:textId="77777777" w:rsidR="0094428F" w:rsidRDefault="0094428F" w:rsidP="005B359A">
      <w:pPr>
        <w:rPr>
          <w:rFonts w:cs="Arial"/>
          <w:b/>
          <w:bCs/>
          <w:sz w:val="19"/>
          <w:szCs w:val="19"/>
        </w:rPr>
      </w:pPr>
    </w:p>
    <w:p w14:paraId="4FC27379" w14:textId="0F806CE6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  <w:r w:rsidRPr="003143C1">
        <w:rPr>
          <w:rFonts w:cs="Arial"/>
          <w:b/>
          <w:bCs/>
          <w:sz w:val="19"/>
          <w:szCs w:val="19"/>
        </w:rPr>
        <w:t>SALES DATABASE ANALYSIS USING SQL</w:t>
      </w:r>
    </w:p>
    <w:p w14:paraId="71D4C7F7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0B0834DC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This project contained data on the operations and sales activity and other technical details pertaining product orders and sales.</w:t>
      </w:r>
    </w:p>
    <w:p w14:paraId="54E0A593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Performed data wrangling, data normalization and created Entity Relationship Diagram.</w:t>
      </w:r>
    </w:p>
    <w:p w14:paraId="493CE772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b/>
          <w:bCs/>
          <w:sz w:val="19"/>
          <w:szCs w:val="19"/>
        </w:rPr>
      </w:pPr>
      <w:r w:rsidRPr="003143C1">
        <w:rPr>
          <w:rFonts w:cs="Arial"/>
          <w:sz w:val="19"/>
          <w:szCs w:val="19"/>
        </w:rPr>
        <w:t>Retrieved data by running several SQL queries to understand the data.</w:t>
      </w:r>
    </w:p>
    <w:bookmarkEnd w:id="0"/>
    <w:p w14:paraId="4087E199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37E6749D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  <w:r w:rsidRPr="003143C1">
        <w:rPr>
          <w:rFonts w:cs="Arial"/>
          <w:b/>
          <w:bCs/>
          <w:sz w:val="19"/>
          <w:szCs w:val="19"/>
        </w:rPr>
        <w:t>TELCO CUSTOMER CHURN ANALYSIS USING R</w:t>
      </w:r>
    </w:p>
    <w:p w14:paraId="1F147032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6E20FABD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sz w:val="19"/>
          <w:szCs w:val="19"/>
        </w:rPr>
      </w:pPr>
      <w:bookmarkStart w:id="1" w:name="_Hlk536461161"/>
      <w:r w:rsidRPr="003143C1">
        <w:rPr>
          <w:rFonts w:cs="Arial"/>
          <w:sz w:val="19"/>
          <w:szCs w:val="19"/>
        </w:rPr>
        <w:t>This project centered on the behavior of telecom customers who are plausibly leaving the current subscription platform.</w:t>
      </w:r>
    </w:p>
    <w:p w14:paraId="024016EE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Predicted most striking behavior of customers, to increase retention</w:t>
      </w:r>
      <w:bookmarkEnd w:id="1"/>
      <w:r w:rsidRPr="003143C1">
        <w:rPr>
          <w:rFonts w:cs="Arial"/>
          <w:sz w:val="19"/>
          <w:szCs w:val="19"/>
        </w:rPr>
        <w:t>.</w:t>
      </w:r>
    </w:p>
    <w:p w14:paraId="6FBC5C15" w14:textId="77777777" w:rsidR="005B359A" w:rsidRPr="003143C1" w:rsidRDefault="005B359A" w:rsidP="005B359A">
      <w:pPr>
        <w:pStyle w:val="ListParagraph"/>
        <w:numPr>
          <w:ilvl w:val="0"/>
          <w:numId w:val="45"/>
        </w:numPr>
        <w:ind w:left="714" w:hanging="357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Recommended cost savings of 87% by implementing predictive analytics on user churn in the telecom industry.</w:t>
      </w:r>
    </w:p>
    <w:p w14:paraId="0D9045AA" w14:textId="77777777" w:rsidR="00B45599" w:rsidRDefault="00B45599" w:rsidP="005B359A">
      <w:pPr>
        <w:rPr>
          <w:rFonts w:cs="Arial"/>
          <w:b/>
          <w:bCs/>
          <w:sz w:val="19"/>
          <w:szCs w:val="19"/>
        </w:rPr>
      </w:pPr>
    </w:p>
    <w:p w14:paraId="4535D72C" w14:textId="5599EFC5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  <w:r w:rsidRPr="003143C1">
        <w:rPr>
          <w:rFonts w:cs="Arial"/>
          <w:b/>
          <w:bCs/>
          <w:sz w:val="19"/>
          <w:szCs w:val="19"/>
        </w:rPr>
        <w:t>TRUCK FLEET BIG DATA ANALYTICS IN HADOOP ECO SYSTEM</w:t>
      </w:r>
    </w:p>
    <w:p w14:paraId="3D8C7FDC" w14:textId="77777777" w:rsidR="005B359A" w:rsidRPr="003143C1" w:rsidRDefault="005B359A" w:rsidP="005B359A">
      <w:pPr>
        <w:rPr>
          <w:rFonts w:cs="Arial"/>
          <w:b/>
          <w:bCs/>
          <w:sz w:val="19"/>
          <w:szCs w:val="19"/>
        </w:rPr>
      </w:pPr>
    </w:p>
    <w:p w14:paraId="521202B2" w14:textId="77777777" w:rsidR="005B359A" w:rsidRPr="003143C1" w:rsidRDefault="005B359A" w:rsidP="005B359A">
      <w:pPr>
        <w:pStyle w:val="ListParagraph"/>
        <w:numPr>
          <w:ilvl w:val="0"/>
          <w:numId w:val="45"/>
        </w:numPr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 xml:space="preserve">The objective is to identify dangerous commercial truck drivers to reduce accidents that cause injuries and deaths across US. </w:t>
      </w:r>
    </w:p>
    <w:p w14:paraId="17FE5676" w14:textId="77777777" w:rsidR="005B359A" w:rsidRPr="003143C1" w:rsidRDefault="005B359A" w:rsidP="005B359A">
      <w:pPr>
        <w:pStyle w:val="ListParagraph"/>
        <w:numPr>
          <w:ilvl w:val="0"/>
          <w:numId w:val="45"/>
        </w:numPr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Performed exploratory data analysis to find key insights like which truck driver has the highest risk factor across location and time.</w:t>
      </w:r>
    </w:p>
    <w:p w14:paraId="70567640" w14:textId="5493FCCD" w:rsidR="00B45599" w:rsidRPr="00B45599" w:rsidRDefault="005B359A" w:rsidP="00B45599">
      <w:pPr>
        <w:pStyle w:val="ListParagraph"/>
        <w:numPr>
          <w:ilvl w:val="0"/>
          <w:numId w:val="45"/>
        </w:numPr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>Visualized and created reports by integrating HDFS with Tableau</w:t>
      </w:r>
    </w:p>
    <w:p w14:paraId="09312425" w14:textId="77777777" w:rsidR="005B359A" w:rsidRDefault="005B359A" w:rsidP="005B359A">
      <w:pPr>
        <w:rPr>
          <w:rFonts w:cs="Arial"/>
          <w:b/>
          <w:sz w:val="19"/>
          <w:szCs w:val="19"/>
        </w:rPr>
      </w:pPr>
    </w:p>
    <w:p w14:paraId="18B188C2" w14:textId="77777777" w:rsidR="005B359A" w:rsidRPr="003143C1" w:rsidRDefault="005B359A" w:rsidP="005B359A">
      <w:pPr>
        <w:jc w:val="center"/>
        <w:rPr>
          <w:rFonts w:cs="Arial"/>
          <w:b/>
          <w:sz w:val="19"/>
          <w:szCs w:val="19"/>
        </w:rPr>
      </w:pPr>
      <w:r w:rsidRPr="003143C1">
        <w:rPr>
          <w:rFonts w:cs="Arial"/>
          <w:b/>
          <w:sz w:val="19"/>
          <w:szCs w:val="19"/>
        </w:rPr>
        <w:t>CERTIFICATES</w:t>
      </w:r>
    </w:p>
    <w:p w14:paraId="6DD83EBC" w14:textId="2C8E3347" w:rsidR="005B359A" w:rsidRDefault="005B359A" w:rsidP="005B359A">
      <w:pPr>
        <w:jc w:val="center"/>
        <w:rPr>
          <w:rFonts w:cs="Arial"/>
          <w:b/>
          <w:sz w:val="19"/>
          <w:szCs w:val="19"/>
        </w:rPr>
      </w:pPr>
    </w:p>
    <w:p w14:paraId="72943783" w14:textId="77777777" w:rsidR="00B45599" w:rsidRPr="0094428F" w:rsidRDefault="00B45599" w:rsidP="0094428F">
      <w:pPr>
        <w:pStyle w:val="ListParagraph"/>
        <w:numPr>
          <w:ilvl w:val="0"/>
          <w:numId w:val="47"/>
        </w:numPr>
        <w:rPr>
          <w:rFonts w:cs="Arial"/>
          <w:b/>
          <w:bCs/>
          <w:sz w:val="19"/>
          <w:szCs w:val="19"/>
        </w:rPr>
      </w:pPr>
      <w:r w:rsidRPr="0094428F">
        <w:rPr>
          <w:rFonts w:cs="Arial"/>
          <w:b/>
          <w:bCs/>
          <w:sz w:val="19"/>
          <w:szCs w:val="19"/>
        </w:rPr>
        <w:t>Certificate, AWS Data Analytics Fundamentals</w:t>
      </w:r>
    </w:p>
    <w:p w14:paraId="3B22A15D" w14:textId="77777777" w:rsidR="00B45599" w:rsidRPr="003143C1" w:rsidRDefault="00B45599" w:rsidP="0094428F">
      <w:pPr>
        <w:rPr>
          <w:rFonts w:cs="Arial"/>
          <w:sz w:val="19"/>
          <w:szCs w:val="19"/>
        </w:rPr>
      </w:pPr>
    </w:p>
    <w:p w14:paraId="3A954188" w14:textId="63C83674" w:rsidR="00B45599" w:rsidRPr="0094428F" w:rsidRDefault="00B45599" w:rsidP="0094428F">
      <w:pPr>
        <w:pStyle w:val="ListParagraph"/>
        <w:numPr>
          <w:ilvl w:val="0"/>
          <w:numId w:val="47"/>
        </w:numPr>
        <w:rPr>
          <w:rFonts w:cs="Arial"/>
          <w:b/>
          <w:bCs/>
          <w:sz w:val="19"/>
          <w:szCs w:val="19"/>
        </w:rPr>
      </w:pPr>
      <w:r w:rsidRPr="0094428F">
        <w:rPr>
          <w:rFonts w:cs="Arial"/>
          <w:b/>
          <w:bCs/>
          <w:sz w:val="19"/>
          <w:szCs w:val="19"/>
        </w:rPr>
        <w:t>Certificate, Tableau Desktop</w:t>
      </w:r>
    </w:p>
    <w:p w14:paraId="2EFE2122" w14:textId="77777777" w:rsidR="0094428F" w:rsidRPr="0094428F" w:rsidRDefault="0094428F" w:rsidP="0094428F">
      <w:pPr>
        <w:rPr>
          <w:rFonts w:cs="Arial"/>
          <w:b/>
          <w:bCs/>
          <w:sz w:val="19"/>
          <w:szCs w:val="19"/>
        </w:rPr>
      </w:pPr>
    </w:p>
    <w:p w14:paraId="1EC4974E" w14:textId="77777777" w:rsidR="0094428F" w:rsidRPr="0094428F" w:rsidRDefault="0094428F" w:rsidP="0094428F">
      <w:pPr>
        <w:pStyle w:val="ListParagraph"/>
        <w:numPr>
          <w:ilvl w:val="0"/>
          <w:numId w:val="47"/>
        </w:numPr>
        <w:rPr>
          <w:rFonts w:cs="Arial"/>
          <w:b/>
          <w:bCs/>
          <w:sz w:val="19"/>
          <w:szCs w:val="19"/>
        </w:rPr>
      </w:pPr>
      <w:r w:rsidRPr="0094428F">
        <w:rPr>
          <w:rFonts w:cs="Arial"/>
          <w:b/>
          <w:bCs/>
          <w:sz w:val="19"/>
          <w:szCs w:val="19"/>
        </w:rPr>
        <w:t>Data Science Analytics Certificate, 2020</w:t>
      </w:r>
    </w:p>
    <w:p w14:paraId="7E7BBBD8" w14:textId="46C281E6" w:rsidR="001B359C" w:rsidRPr="0094428F" w:rsidRDefault="001B359C" w:rsidP="0094428F">
      <w:pPr>
        <w:ind w:firstLine="720"/>
        <w:rPr>
          <w:rFonts w:cs="Arial"/>
          <w:b/>
          <w:bCs/>
          <w:sz w:val="19"/>
          <w:szCs w:val="19"/>
        </w:rPr>
      </w:pPr>
      <w:r w:rsidRPr="0094428F">
        <w:rPr>
          <w:rFonts w:cs="Arial"/>
          <w:b/>
          <w:bCs/>
          <w:sz w:val="19"/>
          <w:szCs w:val="19"/>
        </w:rPr>
        <w:t>Sports Management Worldwide; Portland, Oregon, USA</w:t>
      </w:r>
    </w:p>
    <w:p w14:paraId="06C2D507" w14:textId="77777777" w:rsidR="001B359C" w:rsidRPr="0094428F" w:rsidRDefault="001B359C" w:rsidP="0094428F">
      <w:pPr>
        <w:pStyle w:val="ListParagraph"/>
        <w:rPr>
          <w:rFonts w:cs="Arial"/>
          <w:sz w:val="19"/>
          <w:szCs w:val="19"/>
        </w:rPr>
      </w:pPr>
      <w:r w:rsidRPr="0094428F">
        <w:rPr>
          <w:rFonts w:cs="Arial"/>
          <w:sz w:val="19"/>
          <w:szCs w:val="19"/>
        </w:rPr>
        <w:t xml:space="preserve">Training included: an in depth look SQL, R, and Python, roles of analytics and data science in </w:t>
      </w:r>
    </w:p>
    <w:p w14:paraId="0B61C782" w14:textId="77777777" w:rsidR="001B359C" w:rsidRPr="0094428F" w:rsidRDefault="001B359C" w:rsidP="0094428F">
      <w:pPr>
        <w:pStyle w:val="ListParagraph"/>
        <w:rPr>
          <w:rFonts w:cs="Arial"/>
          <w:sz w:val="19"/>
          <w:szCs w:val="19"/>
        </w:rPr>
      </w:pPr>
      <w:r w:rsidRPr="0094428F">
        <w:rPr>
          <w:rFonts w:cs="Arial"/>
          <w:sz w:val="19"/>
          <w:szCs w:val="19"/>
        </w:rPr>
        <w:t xml:space="preserve">sports, data management, data sourcing, and how to present this knowledge to team players and </w:t>
      </w:r>
    </w:p>
    <w:p w14:paraId="658AFD0E" w14:textId="7B732510" w:rsidR="001B359C" w:rsidRPr="0094428F" w:rsidRDefault="001B359C" w:rsidP="0094428F">
      <w:pPr>
        <w:pStyle w:val="ListParagraph"/>
        <w:rPr>
          <w:rFonts w:cs="Arial"/>
          <w:sz w:val="19"/>
          <w:szCs w:val="19"/>
        </w:rPr>
      </w:pPr>
      <w:r w:rsidRPr="0094428F">
        <w:rPr>
          <w:rFonts w:cs="Arial"/>
          <w:sz w:val="19"/>
          <w:szCs w:val="19"/>
        </w:rPr>
        <w:t xml:space="preserve">front office </w:t>
      </w:r>
      <w:proofErr w:type="gramStart"/>
      <w:r w:rsidRPr="0094428F">
        <w:rPr>
          <w:rFonts w:cs="Arial"/>
          <w:sz w:val="19"/>
          <w:szCs w:val="19"/>
        </w:rPr>
        <w:t>in order to</w:t>
      </w:r>
      <w:proofErr w:type="gramEnd"/>
      <w:r w:rsidRPr="0094428F">
        <w:rPr>
          <w:rFonts w:cs="Arial"/>
          <w:sz w:val="19"/>
          <w:szCs w:val="19"/>
        </w:rPr>
        <w:t xml:space="preserve"> use in game. (Mentored by </w:t>
      </w:r>
      <w:proofErr w:type="spellStart"/>
      <w:r w:rsidRPr="0094428F">
        <w:rPr>
          <w:rFonts w:cs="Arial"/>
          <w:sz w:val="19"/>
          <w:szCs w:val="19"/>
        </w:rPr>
        <w:t>Scoutables</w:t>
      </w:r>
      <w:proofErr w:type="spellEnd"/>
      <w:r w:rsidRPr="0094428F">
        <w:rPr>
          <w:rFonts w:cs="Arial"/>
          <w:sz w:val="19"/>
          <w:szCs w:val="19"/>
        </w:rPr>
        <w:t xml:space="preserve"> Founder, Ari Kaplan)</w:t>
      </w:r>
    </w:p>
    <w:p w14:paraId="686BE3C6" w14:textId="77777777" w:rsidR="001B359C" w:rsidRPr="0094428F" w:rsidRDefault="001B359C" w:rsidP="0094428F">
      <w:pPr>
        <w:pStyle w:val="ListParagraph"/>
        <w:rPr>
          <w:rFonts w:cs="Arial"/>
          <w:b/>
          <w:bCs/>
          <w:sz w:val="19"/>
          <w:szCs w:val="19"/>
        </w:rPr>
      </w:pPr>
      <w:r w:rsidRPr="0094428F">
        <w:rPr>
          <w:rFonts w:cs="Arial"/>
          <w:sz w:val="19"/>
          <w:szCs w:val="19"/>
        </w:rPr>
        <w:t xml:space="preserve">Reference: Dr. Lynn Lashbrook, President, Sports Management Worldwide, 503-445-7105 </w:t>
      </w:r>
    </w:p>
    <w:p w14:paraId="50746CE3" w14:textId="77777777" w:rsidR="005B359A" w:rsidRPr="003143C1" w:rsidRDefault="005B359A" w:rsidP="00B45599">
      <w:pPr>
        <w:rPr>
          <w:rFonts w:cs="Arial"/>
          <w:b/>
          <w:sz w:val="19"/>
          <w:szCs w:val="19"/>
        </w:rPr>
      </w:pPr>
    </w:p>
    <w:p w14:paraId="1D8213A3" w14:textId="77777777" w:rsidR="005B359A" w:rsidRPr="003143C1" w:rsidRDefault="005B359A" w:rsidP="005B359A">
      <w:pPr>
        <w:jc w:val="center"/>
        <w:rPr>
          <w:rFonts w:cs="Arial"/>
          <w:b/>
          <w:sz w:val="19"/>
          <w:szCs w:val="19"/>
        </w:rPr>
      </w:pPr>
      <w:r w:rsidRPr="003143C1">
        <w:rPr>
          <w:rFonts w:cs="Arial"/>
          <w:b/>
          <w:sz w:val="19"/>
          <w:szCs w:val="19"/>
        </w:rPr>
        <w:t>EDUCATION</w:t>
      </w:r>
    </w:p>
    <w:p w14:paraId="22381F85" w14:textId="77777777" w:rsidR="005B359A" w:rsidRPr="003143C1" w:rsidRDefault="005B359A" w:rsidP="005B359A">
      <w:pPr>
        <w:spacing w:line="259" w:lineRule="auto"/>
        <w:ind w:left="152"/>
        <w:jc w:val="center"/>
        <w:rPr>
          <w:rFonts w:cs="Arial"/>
          <w:sz w:val="19"/>
          <w:szCs w:val="19"/>
        </w:rPr>
      </w:pPr>
    </w:p>
    <w:p w14:paraId="5E1DF9D8" w14:textId="77777777" w:rsidR="005B359A" w:rsidRPr="003143C1" w:rsidRDefault="005B359A" w:rsidP="005B359A">
      <w:pPr>
        <w:spacing w:line="259" w:lineRule="auto"/>
        <w:ind w:left="152"/>
        <w:jc w:val="center"/>
        <w:rPr>
          <w:rFonts w:cs="Arial"/>
          <w:sz w:val="19"/>
          <w:szCs w:val="19"/>
        </w:rPr>
      </w:pPr>
      <w:r w:rsidRPr="003143C1">
        <w:rPr>
          <w:rFonts w:cs="Arial"/>
          <w:b/>
          <w:bCs/>
          <w:sz w:val="19"/>
          <w:szCs w:val="19"/>
        </w:rPr>
        <w:t>Bachelor of Science –</w:t>
      </w:r>
      <w:r w:rsidRPr="003143C1">
        <w:rPr>
          <w:rFonts w:cs="Arial"/>
          <w:sz w:val="19"/>
          <w:szCs w:val="19"/>
        </w:rPr>
        <w:t xml:space="preserve"> </w:t>
      </w:r>
      <w:r w:rsidRPr="003143C1">
        <w:rPr>
          <w:rFonts w:cs="Arial"/>
          <w:bCs/>
          <w:sz w:val="19"/>
          <w:szCs w:val="19"/>
        </w:rPr>
        <w:t>Devi Ahilya University, India</w:t>
      </w:r>
      <w:r w:rsidRPr="003143C1">
        <w:rPr>
          <w:rFonts w:cs="Arial"/>
          <w:sz w:val="19"/>
          <w:szCs w:val="19"/>
        </w:rPr>
        <w:t xml:space="preserve"> – 2018</w:t>
      </w:r>
    </w:p>
    <w:p w14:paraId="3F06CD14" w14:textId="77777777" w:rsidR="005B359A" w:rsidRPr="003143C1" w:rsidRDefault="005B359A" w:rsidP="005B359A">
      <w:pPr>
        <w:jc w:val="center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 xml:space="preserve">Concentration: </w:t>
      </w:r>
      <w:r w:rsidRPr="003143C1">
        <w:rPr>
          <w:rFonts w:cs="Arial"/>
          <w:b/>
          <w:bCs/>
          <w:sz w:val="19"/>
          <w:szCs w:val="19"/>
        </w:rPr>
        <w:t>Business Administration and Analytics</w:t>
      </w:r>
    </w:p>
    <w:p w14:paraId="02F64A8A" w14:textId="77777777" w:rsidR="005B359A" w:rsidRPr="003143C1" w:rsidRDefault="005B359A" w:rsidP="005B359A">
      <w:pPr>
        <w:spacing w:line="259" w:lineRule="auto"/>
        <w:ind w:left="152"/>
        <w:jc w:val="center"/>
        <w:rPr>
          <w:rFonts w:cs="Arial"/>
          <w:sz w:val="19"/>
          <w:szCs w:val="19"/>
        </w:rPr>
      </w:pPr>
    </w:p>
    <w:p w14:paraId="3D96548B" w14:textId="764F588C" w:rsidR="005B359A" w:rsidRPr="003143C1" w:rsidRDefault="005B359A" w:rsidP="005B359A">
      <w:pPr>
        <w:spacing w:line="259" w:lineRule="auto"/>
        <w:ind w:left="152"/>
        <w:jc w:val="center"/>
        <w:rPr>
          <w:rFonts w:cs="Arial"/>
          <w:sz w:val="19"/>
          <w:szCs w:val="19"/>
        </w:rPr>
      </w:pPr>
      <w:r w:rsidRPr="003143C1">
        <w:rPr>
          <w:rFonts w:cs="Arial"/>
          <w:b/>
          <w:bCs/>
          <w:sz w:val="19"/>
          <w:szCs w:val="19"/>
          <w:shd w:val="clear" w:color="auto" w:fill="FFFFFF"/>
        </w:rPr>
        <w:t xml:space="preserve">Master of Science </w:t>
      </w:r>
      <w:r w:rsidRPr="003143C1">
        <w:rPr>
          <w:rFonts w:cs="Arial"/>
          <w:b/>
          <w:bCs/>
          <w:sz w:val="19"/>
          <w:szCs w:val="19"/>
        </w:rPr>
        <w:t>–</w:t>
      </w:r>
      <w:r w:rsidRPr="003143C1">
        <w:rPr>
          <w:rFonts w:cs="Arial"/>
          <w:sz w:val="19"/>
          <w:szCs w:val="19"/>
        </w:rPr>
        <w:t xml:space="preserve"> </w:t>
      </w:r>
      <w:r w:rsidRPr="003143C1">
        <w:rPr>
          <w:rFonts w:cs="Arial"/>
          <w:bCs/>
          <w:sz w:val="19"/>
          <w:szCs w:val="19"/>
        </w:rPr>
        <w:t>The University of Texas</w:t>
      </w:r>
      <w:r w:rsidR="001B359C">
        <w:rPr>
          <w:rFonts w:cs="Arial"/>
          <w:bCs/>
          <w:sz w:val="19"/>
          <w:szCs w:val="19"/>
        </w:rPr>
        <w:t xml:space="preserve"> </w:t>
      </w:r>
      <w:r w:rsidR="009F6DEA">
        <w:rPr>
          <w:rFonts w:cs="Arial"/>
          <w:bCs/>
          <w:sz w:val="19"/>
          <w:szCs w:val="19"/>
        </w:rPr>
        <w:t xml:space="preserve">at Dallas </w:t>
      </w:r>
      <w:r w:rsidRPr="003143C1">
        <w:rPr>
          <w:rFonts w:cs="Arial"/>
          <w:sz w:val="19"/>
          <w:szCs w:val="19"/>
        </w:rPr>
        <w:t>– 2020</w:t>
      </w:r>
    </w:p>
    <w:p w14:paraId="4B362C1E" w14:textId="77777777" w:rsidR="005B359A" w:rsidRPr="003143C1" w:rsidRDefault="005B359A" w:rsidP="005B359A">
      <w:pPr>
        <w:spacing w:line="259" w:lineRule="auto"/>
        <w:ind w:left="152"/>
        <w:jc w:val="center"/>
        <w:rPr>
          <w:rFonts w:cs="Arial"/>
          <w:sz w:val="19"/>
          <w:szCs w:val="19"/>
        </w:rPr>
      </w:pPr>
      <w:r w:rsidRPr="003143C1">
        <w:rPr>
          <w:rFonts w:cs="Arial"/>
          <w:sz w:val="19"/>
          <w:szCs w:val="19"/>
        </w:rPr>
        <w:t xml:space="preserve">Concentration: </w:t>
      </w:r>
      <w:r w:rsidRPr="003143C1">
        <w:rPr>
          <w:rFonts w:cs="Arial"/>
          <w:b/>
          <w:bCs/>
          <w:sz w:val="19"/>
          <w:szCs w:val="19"/>
        </w:rPr>
        <w:t>Business Analytics Data Analytics and Data Science</w:t>
      </w:r>
    </w:p>
    <w:p w14:paraId="784760A6" w14:textId="77777777" w:rsidR="005B359A" w:rsidRPr="003143C1" w:rsidRDefault="005B359A" w:rsidP="005B359A">
      <w:pPr>
        <w:jc w:val="center"/>
        <w:rPr>
          <w:rFonts w:cs="Arial"/>
          <w:b/>
          <w:sz w:val="19"/>
          <w:szCs w:val="19"/>
        </w:rPr>
      </w:pPr>
    </w:p>
    <w:p w14:paraId="7941BCE7" w14:textId="77777777" w:rsidR="00F93E3D" w:rsidRDefault="00F93E3D" w:rsidP="005B359A">
      <w:pPr>
        <w:tabs>
          <w:tab w:val="left" w:pos="6480"/>
          <w:tab w:val="left" w:pos="6930"/>
          <w:tab w:val="left" w:pos="7110"/>
          <w:tab w:val="left" w:pos="7200"/>
          <w:tab w:val="left" w:pos="8100"/>
        </w:tabs>
        <w:ind w:right="-36"/>
        <w:rPr>
          <w:sz w:val="19"/>
          <w:szCs w:val="19"/>
        </w:rPr>
      </w:pPr>
    </w:p>
    <w:p w14:paraId="48A2C934" w14:textId="77777777" w:rsidR="00F93E3D" w:rsidRPr="00F93E3D" w:rsidRDefault="00F93E3D" w:rsidP="00C5053C">
      <w:pPr>
        <w:tabs>
          <w:tab w:val="left" w:pos="6480"/>
          <w:tab w:val="left" w:pos="6930"/>
          <w:tab w:val="left" w:pos="7110"/>
          <w:tab w:val="left" w:pos="7200"/>
          <w:tab w:val="left" w:pos="8100"/>
        </w:tabs>
        <w:ind w:right="-36"/>
        <w:rPr>
          <w:sz w:val="19"/>
          <w:szCs w:val="19"/>
        </w:rPr>
      </w:pPr>
    </w:p>
    <w:p w14:paraId="210293C3" w14:textId="412F80E5" w:rsidR="00FD0C66" w:rsidRDefault="00FD0C66" w:rsidP="00F87971">
      <w:pPr>
        <w:tabs>
          <w:tab w:val="left" w:pos="6480"/>
          <w:tab w:val="left" w:pos="6930"/>
          <w:tab w:val="left" w:pos="7110"/>
          <w:tab w:val="left" w:pos="7200"/>
          <w:tab w:val="left" w:pos="8100"/>
        </w:tabs>
        <w:ind w:right="-36"/>
        <w:jc w:val="center"/>
        <w:rPr>
          <w:rFonts w:cs="Arial"/>
          <w:b/>
          <w:sz w:val="19"/>
          <w:szCs w:val="19"/>
        </w:rPr>
      </w:pPr>
    </w:p>
    <w:p w14:paraId="34D78463" w14:textId="77777777" w:rsidR="00FD0C66" w:rsidRDefault="00FD0C66" w:rsidP="00F87971">
      <w:pPr>
        <w:tabs>
          <w:tab w:val="left" w:pos="6480"/>
          <w:tab w:val="left" w:pos="6930"/>
          <w:tab w:val="left" w:pos="7110"/>
          <w:tab w:val="left" w:pos="7200"/>
          <w:tab w:val="left" w:pos="8100"/>
        </w:tabs>
        <w:ind w:right="-36"/>
        <w:jc w:val="center"/>
        <w:rPr>
          <w:rFonts w:cs="Arial"/>
          <w:b/>
          <w:sz w:val="19"/>
          <w:szCs w:val="19"/>
        </w:rPr>
      </w:pPr>
    </w:p>
    <w:p w14:paraId="767A6617" w14:textId="77777777" w:rsidR="00945369" w:rsidRPr="0061785B" w:rsidRDefault="00945369" w:rsidP="0061785B">
      <w:pPr>
        <w:jc w:val="center"/>
        <w:rPr>
          <w:rFonts w:cs="Arial"/>
          <w:sz w:val="19"/>
          <w:szCs w:val="19"/>
        </w:rPr>
      </w:pPr>
    </w:p>
    <w:sectPr w:rsidR="00945369" w:rsidRPr="0061785B" w:rsidSect="00C577DF">
      <w:headerReference w:type="default" r:id="rId8"/>
      <w:pgSz w:w="12240" w:h="15840"/>
      <w:pgMar w:top="720" w:right="99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1058C0" w14:textId="77777777" w:rsidR="002E340C" w:rsidRDefault="002E340C" w:rsidP="00286180">
      <w:r>
        <w:separator/>
      </w:r>
    </w:p>
  </w:endnote>
  <w:endnote w:type="continuationSeparator" w:id="0">
    <w:p w14:paraId="74A6C4AC" w14:textId="77777777" w:rsidR="002E340C" w:rsidRDefault="002E340C" w:rsidP="00286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 Light">
    <w:altName w:val="Times New Roman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2C2280" w14:textId="77777777" w:rsidR="002E340C" w:rsidRDefault="002E340C" w:rsidP="00286180">
      <w:r>
        <w:separator/>
      </w:r>
    </w:p>
  </w:footnote>
  <w:footnote w:type="continuationSeparator" w:id="0">
    <w:p w14:paraId="0BA099CB" w14:textId="77777777" w:rsidR="002E340C" w:rsidRDefault="002E340C" w:rsidP="00286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6D8D65" w14:textId="3CA7F7F8" w:rsidR="00DF5F64" w:rsidRPr="001C2991" w:rsidRDefault="005B359A" w:rsidP="001C2991">
    <w:pPr>
      <w:jc w:val="center"/>
      <w:rPr>
        <w:b/>
        <w:sz w:val="26"/>
        <w:szCs w:val="26"/>
      </w:rPr>
    </w:pPr>
    <w:r>
      <w:rPr>
        <w:b/>
        <w:sz w:val="26"/>
        <w:szCs w:val="26"/>
      </w:rPr>
      <w:t>Samarth Khare</w:t>
    </w:r>
  </w:p>
  <w:p w14:paraId="51D61CF4" w14:textId="77777777" w:rsidR="00DF5F64" w:rsidRPr="005D41C7" w:rsidRDefault="00DF5F64" w:rsidP="00575495">
    <w:pPr>
      <w:jc w:val="center"/>
      <w:rPr>
        <w:sz w:val="19"/>
        <w:szCs w:val="19"/>
      </w:rPr>
    </w:pPr>
  </w:p>
  <w:p w14:paraId="1E219E80" w14:textId="3807769F" w:rsidR="00DF5F64" w:rsidRPr="00AF2482" w:rsidRDefault="00784B4A" w:rsidP="00575495">
    <w:pPr>
      <w:jc w:val="center"/>
      <w:rPr>
        <w:sz w:val="19"/>
        <w:szCs w:val="19"/>
      </w:rPr>
    </w:pPr>
    <w:r>
      <w:rPr>
        <w:sz w:val="19"/>
        <w:szCs w:val="19"/>
      </w:rPr>
      <w:t>Austin</w:t>
    </w:r>
    <w:r w:rsidR="005B359A">
      <w:rPr>
        <w:sz w:val="19"/>
        <w:szCs w:val="19"/>
      </w:rPr>
      <w:t>, TX</w:t>
    </w:r>
  </w:p>
  <w:p w14:paraId="0ACA5085" w14:textId="5E2BE2B4" w:rsidR="00DF5F64" w:rsidRPr="00313FA0" w:rsidRDefault="00DF5F64" w:rsidP="00575495">
    <w:pPr>
      <w:jc w:val="center"/>
    </w:pPr>
    <w:r w:rsidRPr="00313FA0">
      <w:rPr>
        <w:sz w:val="19"/>
        <w:szCs w:val="19"/>
      </w:rPr>
      <w:t xml:space="preserve">P: </w:t>
    </w:r>
    <w:r w:rsidR="005B359A">
      <w:rPr>
        <w:sz w:val="19"/>
        <w:szCs w:val="19"/>
      </w:rPr>
      <w:t>469-380-4817</w:t>
    </w:r>
    <w:r w:rsidR="009113BC" w:rsidRPr="00313FA0">
      <w:rPr>
        <w:sz w:val="19"/>
        <w:szCs w:val="19"/>
      </w:rPr>
      <w:t xml:space="preserve"> </w:t>
    </w:r>
    <w:r w:rsidRPr="00313FA0">
      <w:rPr>
        <w:sz w:val="19"/>
        <w:szCs w:val="19"/>
      </w:rPr>
      <w:t xml:space="preserve">| Email: </w:t>
    </w:r>
    <w:hyperlink r:id="rId1" w:history="1">
      <w:r w:rsidR="00B45599" w:rsidRPr="004F4690">
        <w:rPr>
          <w:rStyle w:val="Hyperlink"/>
          <w:sz w:val="19"/>
          <w:szCs w:val="19"/>
        </w:rPr>
        <w:t>khare.samarthutd@gmail.com</w:t>
      </w:r>
    </w:hyperlink>
    <w:r w:rsidR="00B45599">
      <w:rPr>
        <w:sz w:val="19"/>
        <w:szCs w:val="19"/>
      </w:rPr>
      <w:t xml:space="preserve"> | Website: </w:t>
    </w:r>
    <w:hyperlink r:id="rId2" w:history="1">
      <w:r w:rsidR="00B45599" w:rsidRPr="00B45599">
        <w:rPr>
          <w:rStyle w:val="Hyperlink"/>
          <w:sz w:val="19"/>
          <w:szCs w:val="19"/>
        </w:rPr>
        <w:t>samarth-khare.com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sz w:val="22"/>
        <w:szCs w:val="22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  <w:sz w:val="22"/>
        <w:szCs w:val="22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sz w:val="22"/>
        <w:szCs w:val="22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  <w:sz w:val="22"/>
        <w:szCs w:val="22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  <w:sz w:val="22"/>
        <w:szCs w:val="22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806A1A"/>
    <w:multiLevelType w:val="multilevel"/>
    <w:tmpl w:val="598478D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02313422"/>
    <w:multiLevelType w:val="multilevel"/>
    <w:tmpl w:val="797604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2B10078"/>
    <w:multiLevelType w:val="hybridMultilevel"/>
    <w:tmpl w:val="3030E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7F2B47"/>
    <w:multiLevelType w:val="hybridMultilevel"/>
    <w:tmpl w:val="04F0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E05E06"/>
    <w:multiLevelType w:val="hybridMultilevel"/>
    <w:tmpl w:val="2F449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5C314F"/>
    <w:multiLevelType w:val="hybridMultilevel"/>
    <w:tmpl w:val="9EF6C736"/>
    <w:styleLink w:val="ImportedStyle3"/>
    <w:lvl w:ilvl="0" w:tplc="0FB4E062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0C07A3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266F4C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38A5D90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34A4C6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260B10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B1E2428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654C18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43694A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09744C39"/>
    <w:multiLevelType w:val="hybridMultilevel"/>
    <w:tmpl w:val="CBAE4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4115A9"/>
    <w:multiLevelType w:val="hybridMultilevel"/>
    <w:tmpl w:val="59A0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0520D0"/>
    <w:multiLevelType w:val="multilevel"/>
    <w:tmpl w:val="0DF0EB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5A8110C"/>
    <w:multiLevelType w:val="hybridMultilevel"/>
    <w:tmpl w:val="3B325FFA"/>
    <w:styleLink w:val="ImportedStyle2"/>
    <w:lvl w:ilvl="0" w:tplc="5C8015A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62A6CF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9E8233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EB67B7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C6034C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D0EEED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CEE205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F1278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6EA69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17F256B7"/>
    <w:multiLevelType w:val="hybridMultilevel"/>
    <w:tmpl w:val="BFF6F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3C15BE"/>
    <w:multiLevelType w:val="hybridMultilevel"/>
    <w:tmpl w:val="7FF43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376CCA"/>
    <w:multiLevelType w:val="hybridMultilevel"/>
    <w:tmpl w:val="BCC2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F271FC"/>
    <w:multiLevelType w:val="hybridMultilevel"/>
    <w:tmpl w:val="4DA42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F598A"/>
    <w:multiLevelType w:val="hybridMultilevel"/>
    <w:tmpl w:val="77382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1236ED"/>
    <w:multiLevelType w:val="hybridMultilevel"/>
    <w:tmpl w:val="A7C2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65A2B"/>
    <w:multiLevelType w:val="hybridMultilevel"/>
    <w:tmpl w:val="BDE0B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7B25E0"/>
    <w:multiLevelType w:val="hybridMultilevel"/>
    <w:tmpl w:val="701AFD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77F66BE"/>
    <w:multiLevelType w:val="multilevel"/>
    <w:tmpl w:val="C27A6E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280D26B0"/>
    <w:multiLevelType w:val="hybridMultilevel"/>
    <w:tmpl w:val="D6FAF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3B268F"/>
    <w:multiLevelType w:val="hybridMultilevel"/>
    <w:tmpl w:val="091A930C"/>
    <w:styleLink w:val="ImportedStyle1"/>
    <w:lvl w:ilvl="0" w:tplc="A4909414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FC0ECD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1CA6C1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29478C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9CCA1F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3B2FD1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AA0D076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0F01D3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9A40A3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2D0543F6"/>
    <w:multiLevelType w:val="hybridMultilevel"/>
    <w:tmpl w:val="F566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4F7E51"/>
    <w:multiLevelType w:val="hybridMultilevel"/>
    <w:tmpl w:val="85AEF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5B2B0E"/>
    <w:multiLevelType w:val="hybridMultilevel"/>
    <w:tmpl w:val="C45C765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5C44AD"/>
    <w:multiLevelType w:val="hybridMultilevel"/>
    <w:tmpl w:val="AC3CF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6E24CA"/>
    <w:multiLevelType w:val="hybridMultilevel"/>
    <w:tmpl w:val="23DA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874474"/>
    <w:multiLevelType w:val="hybridMultilevel"/>
    <w:tmpl w:val="ACD88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12328"/>
    <w:multiLevelType w:val="hybridMultilevel"/>
    <w:tmpl w:val="E8A0C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3FAF6E15"/>
    <w:multiLevelType w:val="hybridMultilevel"/>
    <w:tmpl w:val="7780C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F171BE"/>
    <w:multiLevelType w:val="hybridMultilevel"/>
    <w:tmpl w:val="A5DC78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81353B3"/>
    <w:multiLevelType w:val="hybridMultilevel"/>
    <w:tmpl w:val="80E2C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213EBC"/>
    <w:multiLevelType w:val="hybridMultilevel"/>
    <w:tmpl w:val="D00E3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853CE3"/>
    <w:multiLevelType w:val="hybridMultilevel"/>
    <w:tmpl w:val="46E2D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2B56DB"/>
    <w:multiLevelType w:val="hybridMultilevel"/>
    <w:tmpl w:val="BD12FE1A"/>
    <w:lvl w:ilvl="0" w:tplc="18806318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  <w:sz w:val="16"/>
        <w:szCs w:val="16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D416FE4"/>
    <w:multiLevelType w:val="hybridMultilevel"/>
    <w:tmpl w:val="7FA8D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0E52DA"/>
    <w:multiLevelType w:val="multilevel"/>
    <w:tmpl w:val="704C9C3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53691E8E"/>
    <w:multiLevelType w:val="hybridMultilevel"/>
    <w:tmpl w:val="C4DC9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615911"/>
    <w:multiLevelType w:val="multilevel"/>
    <w:tmpl w:val="61FA18C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73F4D5A"/>
    <w:multiLevelType w:val="multilevel"/>
    <w:tmpl w:val="6D8CED8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578C4D89"/>
    <w:multiLevelType w:val="hybridMultilevel"/>
    <w:tmpl w:val="8124C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7967C4"/>
    <w:multiLevelType w:val="multilevel"/>
    <w:tmpl w:val="0AD043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600C6F35"/>
    <w:multiLevelType w:val="hybridMultilevel"/>
    <w:tmpl w:val="C3620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6232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8" w15:restartNumberingAfterBreak="0">
    <w:nsid w:val="67F16073"/>
    <w:multiLevelType w:val="hybridMultilevel"/>
    <w:tmpl w:val="A8EA9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9C75D2"/>
    <w:multiLevelType w:val="hybridMultilevel"/>
    <w:tmpl w:val="7E307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F36798"/>
    <w:multiLevelType w:val="hybridMultilevel"/>
    <w:tmpl w:val="FAD69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F82507"/>
    <w:multiLevelType w:val="hybridMultilevel"/>
    <w:tmpl w:val="75D86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6509B4"/>
    <w:multiLevelType w:val="hybridMultilevel"/>
    <w:tmpl w:val="FD30C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C1004C"/>
    <w:multiLevelType w:val="hybridMultilevel"/>
    <w:tmpl w:val="3F561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A22252"/>
    <w:multiLevelType w:val="hybridMultilevel"/>
    <w:tmpl w:val="B672A70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25"/>
  </w:num>
  <w:num w:numId="3">
    <w:abstractNumId w:val="14"/>
  </w:num>
  <w:num w:numId="4">
    <w:abstractNumId w:val="10"/>
  </w:num>
  <w:num w:numId="5">
    <w:abstractNumId w:val="5"/>
  </w:num>
  <w:num w:numId="6">
    <w:abstractNumId w:val="38"/>
  </w:num>
  <w:num w:numId="7">
    <w:abstractNumId w:val="52"/>
  </w:num>
  <w:num w:numId="8">
    <w:abstractNumId w:val="16"/>
  </w:num>
  <w:num w:numId="9">
    <w:abstractNumId w:val="30"/>
  </w:num>
  <w:num w:numId="10">
    <w:abstractNumId w:val="17"/>
  </w:num>
  <w:num w:numId="11">
    <w:abstractNumId w:val="39"/>
  </w:num>
  <w:num w:numId="12">
    <w:abstractNumId w:val="7"/>
  </w:num>
  <w:num w:numId="13">
    <w:abstractNumId w:val="20"/>
  </w:num>
  <w:num w:numId="14">
    <w:abstractNumId w:val="35"/>
  </w:num>
  <w:num w:numId="15">
    <w:abstractNumId w:val="36"/>
  </w:num>
  <w:num w:numId="16">
    <w:abstractNumId w:val="26"/>
  </w:num>
  <w:num w:numId="17">
    <w:abstractNumId w:val="51"/>
  </w:num>
  <w:num w:numId="18">
    <w:abstractNumId w:val="19"/>
  </w:num>
  <w:num w:numId="19">
    <w:abstractNumId w:val="37"/>
  </w:num>
  <w:num w:numId="20">
    <w:abstractNumId w:val="27"/>
  </w:num>
  <w:num w:numId="21">
    <w:abstractNumId w:val="53"/>
  </w:num>
  <w:num w:numId="22">
    <w:abstractNumId w:val="29"/>
  </w:num>
  <w:num w:numId="23">
    <w:abstractNumId w:val="32"/>
  </w:num>
  <w:num w:numId="24">
    <w:abstractNumId w:val="21"/>
  </w:num>
  <w:num w:numId="25">
    <w:abstractNumId w:val="13"/>
  </w:num>
  <w:num w:numId="26">
    <w:abstractNumId w:val="41"/>
  </w:num>
  <w:num w:numId="27">
    <w:abstractNumId w:val="42"/>
  </w:num>
  <w:num w:numId="28">
    <w:abstractNumId w:val="44"/>
  </w:num>
  <w:num w:numId="29">
    <w:abstractNumId w:val="45"/>
  </w:num>
  <w:num w:numId="30">
    <w:abstractNumId w:val="8"/>
  </w:num>
  <w:num w:numId="31">
    <w:abstractNumId w:val="23"/>
  </w:num>
  <w:num w:numId="32">
    <w:abstractNumId w:val="50"/>
  </w:num>
  <w:num w:numId="33">
    <w:abstractNumId w:val="43"/>
  </w:num>
  <w:num w:numId="34">
    <w:abstractNumId w:val="15"/>
  </w:num>
  <w:num w:numId="35">
    <w:abstractNumId w:val="40"/>
  </w:num>
  <w:num w:numId="36">
    <w:abstractNumId w:val="6"/>
  </w:num>
  <w:num w:numId="37">
    <w:abstractNumId w:val="34"/>
  </w:num>
  <w:num w:numId="38">
    <w:abstractNumId w:val="31"/>
  </w:num>
  <w:num w:numId="39">
    <w:abstractNumId w:val="54"/>
  </w:num>
  <w:num w:numId="40">
    <w:abstractNumId w:val="24"/>
  </w:num>
  <w:num w:numId="41">
    <w:abstractNumId w:val="28"/>
  </w:num>
  <w:num w:numId="42">
    <w:abstractNumId w:val="49"/>
  </w:num>
  <w:num w:numId="43">
    <w:abstractNumId w:val="33"/>
  </w:num>
  <w:num w:numId="44">
    <w:abstractNumId w:val="48"/>
  </w:num>
  <w:num w:numId="45">
    <w:abstractNumId w:val="9"/>
  </w:num>
  <w:num w:numId="46">
    <w:abstractNumId w:val="18"/>
  </w:num>
  <w:num w:numId="47">
    <w:abstractNumId w:val="11"/>
  </w:num>
  <w:num w:numId="48">
    <w:abstractNumId w:val="46"/>
  </w:num>
  <w:num w:numId="49">
    <w:abstractNumId w:val="12"/>
  </w:num>
  <w:num w:numId="50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hideSpellingErrors/>
  <w:hideGrammaticalErrors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9B3"/>
    <w:rsid w:val="0000001E"/>
    <w:rsid w:val="0000143E"/>
    <w:rsid w:val="00002615"/>
    <w:rsid w:val="00002EEB"/>
    <w:rsid w:val="00006DCB"/>
    <w:rsid w:val="00006F87"/>
    <w:rsid w:val="00007BD8"/>
    <w:rsid w:val="00010146"/>
    <w:rsid w:val="00012126"/>
    <w:rsid w:val="00012A44"/>
    <w:rsid w:val="000160E9"/>
    <w:rsid w:val="00021563"/>
    <w:rsid w:val="0002172B"/>
    <w:rsid w:val="0002242B"/>
    <w:rsid w:val="00022917"/>
    <w:rsid w:val="0002488F"/>
    <w:rsid w:val="00031987"/>
    <w:rsid w:val="00033AF2"/>
    <w:rsid w:val="00036A3D"/>
    <w:rsid w:val="0004016F"/>
    <w:rsid w:val="00042C80"/>
    <w:rsid w:val="0004335F"/>
    <w:rsid w:val="000464A2"/>
    <w:rsid w:val="000475ED"/>
    <w:rsid w:val="0005284D"/>
    <w:rsid w:val="00053523"/>
    <w:rsid w:val="00055B5B"/>
    <w:rsid w:val="00056294"/>
    <w:rsid w:val="00057445"/>
    <w:rsid w:val="00060121"/>
    <w:rsid w:val="00062B05"/>
    <w:rsid w:val="00062BA3"/>
    <w:rsid w:val="000639FE"/>
    <w:rsid w:val="000656A8"/>
    <w:rsid w:val="00070526"/>
    <w:rsid w:val="00070D49"/>
    <w:rsid w:val="000762BB"/>
    <w:rsid w:val="00076367"/>
    <w:rsid w:val="000768F5"/>
    <w:rsid w:val="0008096D"/>
    <w:rsid w:val="00082FF1"/>
    <w:rsid w:val="00085C0E"/>
    <w:rsid w:val="00086BAE"/>
    <w:rsid w:val="00087742"/>
    <w:rsid w:val="0009196A"/>
    <w:rsid w:val="00093389"/>
    <w:rsid w:val="00093AF5"/>
    <w:rsid w:val="00096010"/>
    <w:rsid w:val="00097399"/>
    <w:rsid w:val="00097FDB"/>
    <w:rsid w:val="000A0E00"/>
    <w:rsid w:val="000A16FD"/>
    <w:rsid w:val="000A3023"/>
    <w:rsid w:val="000A5104"/>
    <w:rsid w:val="000A605F"/>
    <w:rsid w:val="000B1131"/>
    <w:rsid w:val="000B2B9D"/>
    <w:rsid w:val="000B471C"/>
    <w:rsid w:val="000B4B94"/>
    <w:rsid w:val="000B5C57"/>
    <w:rsid w:val="000B5E32"/>
    <w:rsid w:val="000C0783"/>
    <w:rsid w:val="000C0C94"/>
    <w:rsid w:val="000C2FB1"/>
    <w:rsid w:val="000D0E35"/>
    <w:rsid w:val="000D304D"/>
    <w:rsid w:val="000D57F9"/>
    <w:rsid w:val="000D7E3F"/>
    <w:rsid w:val="000E11CA"/>
    <w:rsid w:val="000E33F5"/>
    <w:rsid w:val="000E3D90"/>
    <w:rsid w:val="000F09E5"/>
    <w:rsid w:val="000F1101"/>
    <w:rsid w:val="000F122D"/>
    <w:rsid w:val="000F1872"/>
    <w:rsid w:val="000F4119"/>
    <w:rsid w:val="00102D4E"/>
    <w:rsid w:val="00103DA3"/>
    <w:rsid w:val="001052EE"/>
    <w:rsid w:val="00107A5C"/>
    <w:rsid w:val="00110085"/>
    <w:rsid w:val="001128C2"/>
    <w:rsid w:val="001128F1"/>
    <w:rsid w:val="0011315B"/>
    <w:rsid w:val="001156D9"/>
    <w:rsid w:val="0011607C"/>
    <w:rsid w:val="00117289"/>
    <w:rsid w:val="0012134B"/>
    <w:rsid w:val="00122D63"/>
    <w:rsid w:val="00123471"/>
    <w:rsid w:val="001236B4"/>
    <w:rsid w:val="00124837"/>
    <w:rsid w:val="0012579B"/>
    <w:rsid w:val="00126B6B"/>
    <w:rsid w:val="00126E70"/>
    <w:rsid w:val="00127E86"/>
    <w:rsid w:val="0013220D"/>
    <w:rsid w:val="00134953"/>
    <w:rsid w:val="001412A0"/>
    <w:rsid w:val="001412D3"/>
    <w:rsid w:val="0014393D"/>
    <w:rsid w:val="00144073"/>
    <w:rsid w:val="00144AC0"/>
    <w:rsid w:val="0014609F"/>
    <w:rsid w:val="0015317C"/>
    <w:rsid w:val="00154095"/>
    <w:rsid w:val="001544A5"/>
    <w:rsid w:val="00154849"/>
    <w:rsid w:val="00156266"/>
    <w:rsid w:val="00160D3C"/>
    <w:rsid w:val="00160E4E"/>
    <w:rsid w:val="0016754C"/>
    <w:rsid w:val="00167F9B"/>
    <w:rsid w:val="001712F3"/>
    <w:rsid w:val="00172287"/>
    <w:rsid w:val="001843B4"/>
    <w:rsid w:val="0018586B"/>
    <w:rsid w:val="00187B13"/>
    <w:rsid w:val="00191BAD"/>
    <w:rsid w:val="00197031"/>
    <w:rsid w:val="001973C0"/>
    <w:rsid w:val="00197562"/>
    <w:rsid w:val="001A2AA1"/>
    <w:rsid w:val="001A4066"/>
    <w:rsid w:val="001A5DEF"/>
    <w:rsid w:val="001A6930"/>
    <w:rsid w:val="001B3446"/>
    <w:rsid w:val="001B359C"/>
    <w:rsid w:val="001B65F3"/>
    <w:rsid w:val="001C01B0"/>
    <w:rsid w:val="001C14D2"/>
    <w:rsid w:val="001C2991"/>
    <w:rsid w:val="001D4D43"/>
    <w:rsid w:val="001E0B34"/>
    <w:rsid w:val="001E142B"/>
    <w:rsid w:val="001E22AF"/>
    <w:rsid w:val="001E572F"/>
    <w:rsid w:val="001F0F14"/>
    <w:rsid w:val="001F322E"/>
    <w:rsid w:val="001F3C27"/>
    <w:rsid w:val="001F57E4"/>
    <w:rsid w:val="001F61BB"/>
    <w:rsid w:val="001F697D"/>
    <w:rsid w:val="001F76AD"/>
    <w:rsid w:val="00200358"/>
    <w:rsid w:val="00203369"/>
    <w:rsid w:val="0020733B"/>
    <w:rsid w:val="00210DF5"/>
    <w:rsid w:val="00214F5A"/>
    <w:rsid w:val="002245EE"/>
    <w:rsid w:val="00230E5B"/>
    <w:rsid w:val="00231781"/>
    <w:rsid w:val="00231CCA"/>
    <w:rsid w:val="002325F0"/>
    <w:rsid w:val="0023735E"/>
    <w:rsid w:val="00237857"/>
    <w:rsid w:val="00240323"/>
    <w:rsid w:val="00241C32"/>
    <w:rsid w:val="00246989"/>
    <w:rsid w:val="00247A7E"/>
    <w:rsid w:val="00254426"/>
    <w:rsid w:val="00255AE6"/>
    <w:rsid w:val="00255DB2"/>
    <w:rsid w:val="0026083A"/>
    <w:rsid w:val="00260A23"/>
    <w:rsid w:val="002612F8"/>
    <w:rsid w:val="00264728"/>
    <w:rsid w:val="0026537E"/>
    <w:rsid w:val="00267BBC"/>
    <w:rsid w:val="00274742"/>
    <w:rsid w:val="00275AAA"/>
    <w:rsid w:val="0028550E"/>
    <w:rsid w:val="00286180"/>
    <w:rsid w:val="00286C31"/>
    <w:rsid w:val="00292E63"/>
    <w:rsid w:val="00293DF5"/>
    <w:rsid w:val="002A022F"/>
    <w:rsid w:val="002A1AFB"/>
    <w:rsid w:val="002A37FB"/>
    <w:rsid w:val="002A51E6"/>
    <w:rsid w:val="002B6065"/>
    <w:rsid w:val="002C6584"/>
    <w:rsid w:val="002C79D2"/>
    <w:rsid w:val="002D07F2"/>
    <w:rsid w:val="002D24B6"/>
    <w:rsid w:val="002D55B0"/>
    <w:rsid w:val="002E314F"/>
    <w:rsid w:val="002E340C"/>
    <w:rsid w:val="002E3835"/>
    <w:rsid w:val="002E5E77"/>
    <w:rsid w:val="002E640E"/>
    <w:rsid w:val="002F2193"/>
    <w:rsid w:val="002F379B"/>
    <w:rsid w:val="002F3B3E"/>
    <w:rsid w:val="002F4533"/>
    <w:rsid w:val="003014E7"/>
    <w:rsid w:val="00302586"/>
    <w:rsid w:val="00307816"/>
    <w:rsid w:val="00313FA0"/>
    <w:rsid w:val="003140CC"/>
    <w:rsid w:val="00315F0F"/>
    <w:rsid w:val="003209D6"/>
    <w:rsid w:val="00321E01"/>
    <w:rsid w:val="0033024C"/>
    <w:rsid w:val="00331227"/>
    <w:rsid w:val="00340CD0"/>
    <w:rsid w:val="00341626"/>
    <w:rsid w:val="0034177A"/>
    <w:rsid w:val="0034186F"/>
    <w:rsid w:val="00344AA7"/>
    <w:rsid w:val="00347BE0"/>
    <w:rsid w:val="003503CE"/>
    <w:rsid w:val="00350AD3"/>
    <w:rsid w:val="00351236"/>
    <w:rsid w:val="0035450C"/>
    <w:rsid w:val="0035596B"/>
    <w:rsid w:val="00374014"/>
    <w:rsid w:val="0037479E"/>
    <w:rsid w:val="00381B85"/>
    <w:rsid w:val="00392077"/>
    <w:rsid w:val="003925A9"/>
    <w:rsid w:val="00393780"/>
    <w:rsid w:val="00394729"/>
    <w:rsid w:val="003A49C6"/>
    <w:rsid w:val="003B07F2"/>
    <w:rsid w:val="003B40DB"/>
    <w:rsid w:val="003B583D"/>
    <w:rsid w:val="003B729B"/>
    <w:rsid w:val="003B7CCA"/>
    <w:rsid w:val="003C1B03"/>
    <w:rsid w:val="003C5247"/>
    <w:rsid w:val="003C77B2"/>
    <w:rsid w:val="003D215B"/>
    <w:rsid w:val="003D4093"/>
    <w:rsid w:val="003D70EB"/>
    <w:rsid w:val="003E59C3"/>
    <w:rsid w:val="003E6AB7"/>
    <w:rsid w:val="003F019D"/>
    <w:rsid w:val="003F6F05"/>
    <w:rsid w:val="004021EA"/>
    <w:rsid w:val="004062D1"/>
    <w:rsid w:val="0040765C"/>
    <w:rsid w:val="00410748"/>
    <w:rsid w:val="00410F28"/>
    <w:rsid w:val="00411C53"/>
    <w:rsid w:val="004146DA"/>
    <w:rsid w:val="0041472E"/>
    <w:rsid w:val="00417357"/>
    <w:rsid w:val="00417ADD"/>
    <w:rsid w:val="0042454D"/>
    <w:rsid w:val="00426EB6"/>
    <w:rsid w:val="004271EB"/>
    <w:rsid w:val="00433544"/>
    <w:rsid w:val="004368E6"/>
    <w:rsid w:val="00436D5B"/>
    <w:rsid w:val="00442996"/>
    <w:rsid w:val="004547F3"/>
    <w:rsid w:val="00455724"/>
    <w:rsid w:val="00461217"/>
    <w:rsid w:val="004617D4"/>
    <w:rsid w:val="0046344A"/>
    <w:rsid w:val="00464341"/>
    <w:rsid w:val="00466EC9"/>
    <w:rsid w:val="00467309"/>
    <w:rsid w:val="00471BF5"/>
    <w:rsid w:val="00471FE7"/>
    <w:rsid w:val="004739A9"/>
    <w:rsid w:val="00473A65"/>
    <w:rsid w:val="00474235"/>
    <w:rsid w:val="00474287"/>
    <w:rsid w:val="00475EC0"/>
    <w:rsid w:val="004817DD"/>
    <w:rsid w:val="00483161"/>
    <w:rsid w:val="00483A29"/>
    <w:rsid w:val="004918B8"/>
    <w:rsid w:val="00492573"/>
    <w:rsid w:val="004A6BF2"/>
    <w:rsid w:val="004A7D61"/>
    <w:rsid w:val="004B180F"/>
    <w:rsid w:val="004B1B64"/>
    <w:rsid w:val="004B4316"/>
    <w:rsid w:val="004B4580"/>
    <w:rsid w:val="004B507F"/>
    <w:rsid w:val="004C1873"/>
    <w:rsid w:val="004C292C"/>
    <w:rsid w:val="004C4DB1"/>
    <w:rsid w:val="004D0E7A"/>
    <w:rsid w:val="004D1286"/>
    <w:rsid w:val="004D3962"/>
    <w:rsid w:val="004D4FBF"/>
    <w:rsid w:val="004D66A0"/>
    <w:rsid w:val="004D7E22"/>
    <w:rsid w:val="004E181F"/>
    <w:rsid w:val="004E4AF5"/>
    <w:rsid w:val="004E6475"/>
    <w:rsid w:val="004E77FB"/>
    <w:rsid w:val="004F01C4"/>
    <w:rsid w:val="004F302C"/>
    <w:rsid w:val="004F7906"/>
    <w:rsid w:val="005052F8"/>
    <w:rsid w:val="00506996"/>
    <w:rsid w:val="005104EB"/>
    <w:rsid w:val="00510A66"/>
    <w:rsid w:val="00513D1A"/>
    <w:rsid w:val="00514B9B"/>
    <w:rsid w:val="005173A5"/>
    <w:rsid w:val="00520C0B"/>
    <w:rsid w:val="00526F57"/>
    <w:rsid w:val="0054039A"/>
    <w:rsid w:val="005410AB"/>
    <w:rsid w:val="00543893"/>
    <w:rsid w:val="005465E2"/>
    <w:rsid w:val="00546D8E"/>
    <w:rsid w:val="00551431"/>
    <w:rsid w:val="005518FB"/>
    <w:rsid w:val="00551E44"/>
    <w:rsid w:val="0055299E"/>
    <w:rsid w:val="00552C88"/>
    <w:rsid w:val="00552D26"/>
    <w:rsid w:val="005532C1"/>
    <w:rsid w:val="005566C2"/>
    <w:rsid w:val="00556C24"/>
    <w:rsid w:val="0056366C"/>
    <w:rsid w:val="00563700"/>
    <w:rsid w:val="00564ABF"/>
    <w:rsid w:val="00567418"/>
    <w:rsid w:val="0057279B"/>
    <w:rsid w:val="00574B3A"/>
    <w:rsid w:val="00575494"/>
    <w:rsid w:val="00575495"/>
    <w:rsid w:val="005761E0"/>
    <w:rsid w:val="005762BE"/>
    <w:rsid w:val="005877E3"/>
    <w:rsid w:val="00590161"/>
    <w:rsid w:val="005902A7"/>
    <w:rsid w:val="00591E65"/>
    <w:rsid w:val="00597DF8"/>
    <w:rsid w:val="005A4BBA"/>
    <w:rsid w:val="005B359A"/>
    <w:rsid w:val="005B43A9"/>
    <w:rsid w:val="005B4C2A"/>
    <w:rsid w:val="005B5354"/>
    <w:rsid w:val="005B64C7"/>
    <w:rsid w:val="005C0062"/>
    <w:rsid w:val="005C39B2"/>
    <w:rsid w:val="005C5525"/>
    <w:rsid w:val="005C5782"/>
    <w:rsid w:val="005C7893"/>
    <w:rsid w:val="005D0538"/>
    <w:rsid w:val="005D0624"/>
    <w:rsid w:val="005D41C7"/>
    <w:rsid w:val="005E3D05"/>
    <w:rsid w:val="005F0E84"/>
    <w:rsid w:val="005F31D5"/>
    <w:rsid w:val="005F3392"/>
    <w:rsid w:val="0060413E"/>
    <w:rsid w:val="006059CA"/>
    <w:rsid w:val="0060749E"/>
    <w:rsid w:val="00612E48"/>
    <w:rsid w:val="006138EF"/>
    <w:rsid w:val="00614923"/>
    <w:rsid w:val="00616F40"/>
    <w:rsid w:val="0061703D"/>
    <w:rsid w:val="00617481"/>
    <w:rsid w:val="0061785B"/>
    <w:rsid w:val="006216B2"/>
    <w:rsid w:val="0062211E"/>
    <w:rsid w:val="00625472"/>
    <w:rsid w:val="00626121"/>
    <w:rsid w:val="00630CB7"/>
    <w:rsid w:val="00630DB5"/>
    <w:rsid w:val="0063301F"/>
    <w:rsid w:val="00633AE4"/>
    <w:rsid w:val="006365A7"/>
    <w:rsid w:val="00641929"/>
    <w:rsid w:val="006436D8"/>
    <w:rsid w:val="006469EE"/>
    <w:rsid w:val="00647C3A"/>
    <w:rsid w:val="00652CFC"/>
    <w:rsid w:val="00660FD7"/>
    <w:rsid w:val="00661E7B"/>
    <w:rsid w:val="006646E8"/>
    <w:rsid w:val="00664F73"/>
    <w:rsid w:val="00667FF2"/>
    <w:rsid w:val="00670D9B"/>
    <w:rsid w:val="00671098"/>
    <w:rsid w:val="00672EEF"/>
    <w:rsid w:val="0067393B"/>
    <w:rsid w:val="0067716B"/>
    <w:rsid w:val="006779D1"/>
    <w:rsid w:val="00680856"/>
    <w:rsid w:val="00681D30"/>
    <w:rsid w:val="006853A6"/>
    <w:rsid w:val="00687B5C"/>
    <w:rsid w:val="00692319"/>
    <w:rsid w:val="00694C36"/>
    <w:rsid w:val="00694FCD"/>
    <w:rsid w:val="00697A02"/>
    <w:rsid w:val="006A1640"/>
    <w:rsid w:val="006A1D23"/>
    <w:rsid w:val="006A532B"/>
    <w:rsid w:val="006B197E"/>
    <w:rsid w:val="006B303D"/>
    <w:rsid w:val="006B4680"/>
    <w:rsid w:val="006B4EA8"/>
    <w:rsid w:val="006B501B"/>
    <w:rsid w:val="006B5808"/>
    <w:rsid w:val="006B6933"/>
    <w:rsid w:val="006C4DB0"/>
    <w:rsid w:val="006C4DD4"/>
    <w:rsid w:val="006C6885"/>
    <w:rsid w:val="006D0C45"/>
    <w:rsid w:val="006D2595"/>
    <w:rsid w:val="006D56BD"/>
    <w:rsid w:val="006E38F8"/>
    <w:rsid w:val="006E3ED5"/>
    <w:rsid w:val="006E6B55"/>
    <w:rsid w:val="006F017F"/>
    <w:rsid w:val="006F539B"/>
    <w:rsid w:val="006F54EC"/>
    <w:rsid w:val="006F594D"/>
    <w:rsid w:val="006F69D8"/>
    <w:rsid w:val="006F737F"/>
    <w:rsid w:val="006F7A8F"/>
    <w:rsid w:val="007038D9"/>
    <w:rsid w:val="00703E36"/>
    <w:rsid w:val="00704BD8"/>
    <w:rsid w:val="00704D1F"/>
    <w:rsid w:val="00706B1B"/>
    <w:rsid w:val="0071115C"/>
    <w:rsid w:val="00711C74"/>
    <w:rsid w:val="00720369"/>
    <w:rsid w:val="007211F4"/>
    <w:rsid w:val="007249F4"/>
    <w:rsid w:val="00724DE7"/>
    <w:rsid w:val="0072575E"/>
    <w:rsid w:val="00732489"/>
    <w:rsid w:val="007363D9"/>
    <w:rsid w:val="00750F09"/>
    <w:rsid w:val="00755D94"/>
    <w:rsid w:val="00763A7A"/>
    <w:rsid w:val="00764C74"/>
    <w:rsid w:val="007676AA"/>
    <w:rsid w:val="00772D3E"/>
    <w:rsid w:val="007741C8"/>
    <w:rsid w:val="00775547"/>
    <w:rsid w:val="007768D9"/>
    <w:rsid w:val="00781C14"/>
    <w:rsid w:val="00783156"/>
    <w:rsid w:val="00784B4A"/>
    <w:rsid w:val="00790471"/>
    <w:rsid w:val="00794B1F"/>
    <w:rsid w:val="007A010A"/>
    <w:rsid w:val="007A0924"/>
    <w:rsid w:val="007A616E"/>
    <w:rsid w:val="007B23CA"/>
    <w:rsid w:val="007B3E3F"/>
    <w:rsid w:val="007B6045"/>
    <w:rsid w:val="007B7B0E"/>
    <w:rsid w:val="007C2336"/>
    <w:rsid w:val="007C4235"/>
    <w:rsid w:val="007C6674"/>
    <w:rsid w:val="007D2DF5"/>
    <w:rsid w:val="007D5517"/>
    <w:rsid w:val="007D7456"/>
    <w:rsid w:val="007D75EF"/>
    <w:rsid w:val="007E4662"/>
    <w:rsid w:val="007E5883"/>
    <w:rsid w:val="007E72CA"/>
    <w:rsid w:val="007E7B9D"/>
    <w:rsid w:val="007F01A9"/>
    <w:rsid w:val="007F4E06"/>
    <w:rsid w:val="007F782B"/>
    <w:rsid w:val="00803EB4"/>
    <w:rsid w:val="008129BA"/>
    <w:rsid w:val="00820602"/>
    <w:rsid w:val="00820BC5"/>
    <w:rsid w:val="008225BC"/>
    <w:rsid w:val="00822FD9"/>
    <w:rsid w:val="00825DD1"/>
    <w:rsid w:val="0084275B"/>
    <w:rsid w:val="00843716"/>
    <w:rsid w:val="008441FD"/>
    <w:rsid w:val="008469F2"/>
    <w:rsid w:val="00861950"/>
    <w:rsid w:val="0086303D"/>
    <w:rsid w:val="008638A0"/>
    <w:rsid w:val="00864716"/>
    <w:rsid w:val="008678A7"/>
    <w:rsid w:val="00870DBE"/>
    <w:rsid w:val="00880AF5"/>
    <w:rsid w:val="00880BAB"/>
    <w:rsid w:val="008829B3"/>
    <w:rsid w:val="008852E1"/>
    <w:rsid w:val="00885891"/>
    <w:rsid w:val="00885B92"/>
    <w:rsid w:val="00887AFF"/>
    <w:rsid w:val="00893A5C"/>
    <w:rsid w:val="008965E0"/>
    <w:rsid w:val="00896820"/>
    <w:rsid w:val="0089740A"/>
    <w:rsid w:val="008A1046"/>
    <w:rsid w:val="008A157E"/>
    <w:rsid w:val="008A41E4"/>
    <w:rsid w:val="008A70F5"/>
    <w:rsid w:val="008B1DBB"/>
    <w:rsid w:val="008B307D"/>
    <w:rsid w:val="008B579F"/>
    <w:rsid w:val="008C13BB"/>
    <w:rsid w:val="008C1C29"/>
    <w:rsid w:val="008C2EEE"/>
    <w:rsid w:val="008C39D2"/>
    <w:rsid w:val="008C4179"/>
    <w:rsid w:val="008C6989"/>
    <w:rsid w:val="008D24B3"/>
    <w:rsid w:val="008D3FA2"/>
    <w:rsid w:val="008D4F00"/>
    <w:rsid w:val="008D5C3F"/>
    <w:rsid w:val="008D7E73"/>
    <w:rsid w:val="008E2867"/>
    <w:rsid w:val="008F0862"/>
    <w:rsid w:val="008F59A7"/>
    <w:rsid w:val="00900083"/>
    <w:rsid w:val="00902390"/>
    <w:rsid w:val="00904C3B"/>
    <w:rsid w:val="00906112"/>
    <w:rsid w:val="009113BC"/>
    <w:rsid w:val="00911812"/>
    <w:rsid w:val="00911F7B"/>
    <w:rsid w:val="00912612"/>
    <w:rsid w:val="00912881"/>
    <w:rsid w:val="00914C04"/>
    <w:rsid w:val="00925CBB"/>
    <w:rsid w:val="00925F65"/>
    <w:rsid w:val="009301C8"/>
    <w:rsid w:val="0093060B"/>
    <w:rsid w:val="009317AC"/>
    <w:rsid w:val="009317EC"/>
    <w:rsid w:val="0093227B"/>
    <w:rsid w:val="00932E2E"/>
    <w:rsid w:val="00933FF6"/>
    <w:rsid w:val="0094428F"/>
    <w:rsid w:val="009444EB"/>
    <w:rsid w:val="00945369"/>
    <w:rsid w:val="00947AC2"/>
    <w:rsid w:val="009510A2"/>
    <w:rsid w:val="0095132F"/>
    <w:rsid w:val="00953253"/>
    <w:rsid w:val="009638A3"/>
    <w:rsid w:val="009667A7"/>
    <w:rsid w:val="009744C3"/>
    <w:rsid w:val="00974B11"/>
    <w:rsid w:val="009759DA"/>
    <w:rsid w:val="0098176A"/>
    <w:rsid w:val="00981D22"/>
    <w:rsid w:val="00983810"/>
    <w:rsid w:val="00985323"/>
    <w:rsid w:val="0098569E"/>
    <w:rsid w:val="009861AA"/>
    <w:rsid w:val="0098706C"/>
    <w:rsid w:val="00987886"/>
    <w:rsid w:val="00990B7A"/>
    <w:rsid w:val="00992934"/>
    <w:rsid w:val="00994BC0"/>
    <w:rsid w:val="009959C7"/>
    <w:rsid w:val="009A2B67"/>
    <w:rsid w:val="009A3F8F"/>
    <w:rsid w:val="009B1799"/>
    <w:rsid w:val="009B2DB8"/>
    <w:rsid w:val="009B48CF"/>
    <w:rsid w:val="009C2BC6"/>
    <w:rsid w:val="009C34D1"/>
    <w:rsid w:val="009C3E9B"/>
    <w:rsid w:val="009C5A3C"/>
    <w:rsid w:val="009D2B15"/>
    <w:rsid w:val="009D3918"/>
    <w:rsid w:val="009D72B5"/>
    <w:rsid w:val="009D7450"/>
    <w:rsid w:val="009D7D33"/>
    <w:rsid w:val="009E093F"/>
    <w:rsid w:val="009E1AC7"/>
    <w:rsid w:val="009E3806"/>
    <w:rsid w:val="009E7F70"/>
    <w:rsid w:val="009F1171"/>
    <w:rsid w:val="009F25A4"/>
    <w:rsid w:val="009F648B"/>
    <w:rsid w:val="009F6DEA"/>
    <w:rsid w:val="00A0055F"/>
    <w:rsid w:val="00A043B1"/>
    <w:rsid w:val="00A051F9"/>
    <w:rsid w:val="00A07938"/>
    <w:rsid w:val="00A1278F"/>
    <w:rsid w:val="00A138AF"/>
    <w:rsid w:val="00A21ABA"/>
    <w:rsid w:val="00A21FA8"/>
    <w:rsid w:val="00A22009"/>
    <w:rsid w:val="00A22B17"/>
    <w:rsid w:val="00A22E8D"/>
    <w:rsid w:val="00A23DDA"/>
    <w:rsid w:val="00A2636B"/>
    <w:rsid w:val="00A2636E"/>
    <w:rsid w:val="00A33A45"/>
    <w:rsid w:val="00A457FF"/>
    <w:rsid w:val="00A47CD6"/>
    <w:rsid w:val="00A501C1"/>
    <w:rsid w:val="00A519FE"/>
    <w:rsid w:val="00A565C0"/>
    <w:rsid w:val="00A6546C"/>
    <w:rsid w:val="00A65B9D"/>
    <w:rsid w:val="00A670FC"/>
    <w:rsid w:val="00A67F83"/>
    <w:rsid w:val="00A73774"/>
    <w:rsid w:val="00A8125E"/>
    <w:rsid w:val="00A812C2"/>
    <w:rsid w:val="00A830E2"/>
    <w:rsid w:val="00A84DB1"/>
    <w:rsid w:val="00A862E1"/>
    <w:rsid w:val="00A916FE"/>
    <w:rsid w:val="00A94E51"/>
    <w:rsid w:val="00A9531E"/>
    <w:rsid w:val="00AA034E"/>
    <w:rsid w:val="00AA0422"/>
    <w:rsid w:val="00AA117F"/>
    <w:rsid w:val="00AA361A"/>
    <w:rsid w:val="00AA37FF"/>
    <w:rsid w:val="00AA5882"/>
    <w:rsid w:val="00AA7A5E"/>
    <w:rsid w:val="00AB026A"/>
    <w:rsid w:val="00AC020D"/>
    <w:rsid w:val="00AC2F23"/>
    <w:rsid w:val="00AC63C3"/>
    <w:rsid w:val="00AD2A1B"/>
    <w:rsid w:val="00AD6F3B"/>
    <w:rsid w:val="00AD7327"/>
    <w:rsid w:val="00AD74EE"/>
    <w:rsid w:val="00AE7259"/>
    <w:rsid w:val="00AF2482"/>
    <w:rsid w:val="00AF4EEF"/>
    <w:rsid w:val="00AF555E"/>
    <w:rsid w:val="00AF5C76"/>
    <w:rsid w:val="00B021C6"/>
    <w:rsid w:val="00B06509"/>
    <w:rsid w:val="00B0691F"/>
    <w:rsid w:val="00B069A2"/>
    <w:rsid w:val="00B07D4B"/>
    <w:rsid w:val="00B116F8"/>
    <w:rsid w:val="00B13E7F"/>
    <w:rsid w:val="00B14685"/>
    <w:rsid w:val="00B148ED"/>
    <w:rsid w:val="00B218F9"/>
    <w:rsid w:val="00B24E0A"/>
    <w:rsid w:val="00B261D2"/>
    <w:rsid w:val="00B2751A"/>
    <w:rsid w:val="00B306D3"/>
    <w:rsid w:val="00B34D8F"/>
    <w:rsid w:val="00B408BE"/>
    <w:rsid w:val="00B42CB5"/>
    <w:rsid w:val="00B44ADA"/>
    <w:rsid w:val="00B45599"/>
    <w:rsid w:val="00B46053"/>
    <w:rsid w:val="00B464A4"/>
    <w:rsid w:val="00B468CE"/>
    <w:rsid w:val="00B47284"/>
    <w:rsid w:val="00B47898"/>
    <w:rsid w:val="00B505D1"/>
    <w:rsid w:val="00B5510C"/>
    <w:rsid w:val="00B60778"/>
    <w:rsid w:val="00B64E1D"/>
    <w:rsid w:val="00B658F0"/>
    <w:rsid w:val="00B65CF9"/>
    <w:rsid w:val="00B660B1"/>
    <w:rsid w:val="00B66BDC"/>
    <w:rsid w:val="00B66C1D"/>
    <w:rsid w:val="00B70354"/>
    <w:rsid w:val="00B71174"/>
    <w:rsid w:val="00B74C2E"/>
    <w:rsid w:val="00B75CED"/>
    <w:rsid w:val="00B760F5"/>
    <w:rsid w:val="00B8248F"/>
    <w:rsid w:val="00B84223"/>
    <w:rsid w:val="00B85605"/>
    <w:rsid w:val="00B875DD"/>
    <w:rsid w:val="00B87F9C"/>
    <w:rsid w:val="00B90634"/>
    <w:rsid w:val="00B91742"/>
    <w:rsid w:val="00B91C6D"/>
    <w:rsid w:val="00B94BEC"/>
    <w:rsid w:val="00B9558E"/>
    <w:rsid w:val="00BA4161"/>
    <w:rsid w:val="00BA4D04"/>
    <w:rsid w:val="00BA6D91"/>
    <w:rsid w:val="00BB1C9C"/>
    <w:rsid w:val="00BB2831"/>
    <w:rsid w:val="00BC2800"/>
    <w:rsid w:val="00BC5728"/>
    <w:rsid w:val="00BD003D"/>
    <w:rsid w:val="00BD6A19"/>
    <w:rsid w:val="00BD7306"/>
    <w:rsid w:val="00BE0A7F"/>
    <w:rsid w:val="00BE3248"/>
    <w:rsid w:val="00BE3DB7"/>
    <w:rsid w:val="00BE7F67"/>
    <w:rsid w:val="00BF0816"/>
    <w:rsid w:val="00BF2583"/>
    <w:rsid w:val="00BF6C80"/>
    <w:rsid w:val="00C0133C"/>
    <w:rsid w:val="00C016BA"/>
    <w:rsid w:val="00C01A0C"/>
    <w:rsid w:val="00C0210C"/>
    <w:rsid w:val="00C02355"/>
    <w:rsid w:val="00C042A8"/>
    <w:rsid w:val="00C04E7B"/>
    <w:rsid w:val="00C05B47"/>
    <w:rsid w:val="00C10526"/>
    <w:rsid w:val="00C1188B"/>
    <w:rsid w:val="00C11D90"/>
    <w:rsid w:val="00C1480F"/>
    <w:rsid w:val="00C177D0"/>
    <w:rsid w:val="00C17F6F"/>
    <w:rsid w:val="00C20403"/>
    <w:rsid w:val="00C31AC4"/>
    <w:rsid w:val="00C31E52"/>
    <w:rsid w:val="00C33BA2"/>
    <w:rsid w:val="00C34085"/>
    <w:rsid w:val="00C40042"/>
    <w:rsid w:val="00C42043"/>
    <w:rsid w:val="00C42E9B"/>
    <w:rsid w:val="00C449CC"/>
    <w:rsid w:val="00C4660F"/>
    <w:rsid w:val="00C5053C"/>
    <w:rsid w:val="00C55EBA"/>
    <w:rsid w:val="00C57077"/>
    <w:rsid w:val="00C577DF"/>
    <w:rsid w:val="00C64402"/>
    <w:rsid w:val="00C71232"/>
    <w:rsid w:val="00C7517A"/>
    <w:rsid w:val="00C7547A"/>
    <w:rsid w:val="00C7784D"/>
    <w:rsid w:val="00C8165F"/>
    <w:rsid w:val="00C84E57"/>
    <w:rsid w:val="00C86C5D"/>
    <w:rsid w:val="00CA2CEA"/>
    <w:rsid w:val="00CA4CB5"/>
    <w:rsid w:val="00CA6FBD"/>
    <w:rsid w:val="00CB1699"/>
    <w:rsid w:val="00CB3371"/>
    <w:rsid w:val="00CB68EA"/>
    <w:rsid w:val="00CB7FDC"/>
    <w:rsid w:val="00CC1065"/>
    <w:rsid w:val="00CC2AEB"/>
    <w:rsid w:val="00CC71C5"/>
    <w:rsid w:val="00CD0719"/>
    <w:rsid w:val="00CD1EE6"/>
    <w:rsid w:val="00CD5EE4"/>
    <w:rsid w:val="00CD7AE3"/>
    <w:rsid w:val="00CE4E31"/>
    <w:rsid w:val="00CE559E"/>
    <w:rsid w:val="00CF40FE"/>
    <w:rsid w:val="00D07B7E"/>
    <w:rsid w:val="00D07E4E"/>
    <w:rsid w:val="00D12E70"/>
    <w:rsid w:val="00D15C2D"/>
    <w:rsid w:val="00D1797A"/>
    <w:rsid w:val="00D214A8"/>
    <w:rsid w:val="00D22F01"/>
    <w:rsid w:val="00D25EFD"/>
    <w:rsid w:val="00D309B9"/>
    <w:rsid w:val="00D30C2B"/>
    <w:rsid w:val="00D31329"/>
    <w:rsid w:val="00D313B2"/>
    <w:rsid w:val="00D33F72"/>
    <w:rsid w:val="00D366E0"/>
    <w:rsid w:val="00D4129C"/>
    <w:rsid w:val="00D43ECA"/>
    <w:rsid w:val="00D50988"/>
    <w:rsid w:val="00D54FE6"/>
    <w:rsid w:val="00D62B13"/>
    <w:rsid w:val="00D6323E"/>
    <w:rsid w:val="00D63C55"/>
    <w:rsid w:val="00D64348"/>
    <w:rsid w:val="00D73EAC"/>
    <w:rsid w:val="00D76EAF"/>
    <w:rsid w:val="00D77D07"/>
    <w:rsid w:val="00D80E4C"/>
    <w:rsid w:val="00D813AD"/>
    <w:rsid w:val="00D83FEE"/>
    <w:rsid w:val="00D87E96"/>
    <w:rsid w:val="00D908C8"/>
    <w:rsid w:val="00D94F72"/>
    <w:rsid w:val="00D96C39"/>
    <w:rsid w:val="00DA05A8"/>
    <w:rsid w:val="00DA25CD"/>
    <w:rsid w:val="00DA4572"/>
    <w:rsid w:val="00DA4CEC"/>
    <w:rsid w:val="00DA7F66"/>
    <w:rsid w:val="00DB508F"/>
    <w:rsid w:val="00DB7EAD"/>
    <w:rsid w:val="00DC190C"/>
    <w:rsid w:val="00DC2F53"/>
    <w:rsid w:val="00DC51FB"/>
    <w:rsid w:val="00DD3CE4"/>
    <w:rsid w:val="00DD42D0"/>
    <w:rsid w:val="00DE1BD4"/>
    <w:rsid w:val="00DE35C4"/>
    <w:rsid w:val="00DE46C7"/>
    <w:rsid w:val="00DE7420"/>
    <w:rsid w:val="00DF39B8"/>
    <w:rsid w:val="00DF482C"/>
    <w:rsid w:val="00DF51AA"/>
    <w:rsid w:val="00DF5F64"/>
    <w:rsid w:val="00DF781F"/>
    <w:rsid w:val="00E01C17"/>
    <w:rsid w:val="00E0272A"/>
    <w:rsid w:val="00E02BE2"/>
    <w:rsid w:val="00E10B0C"/>
    <w:rsid w:val="00E13DD7"/>
    <w:rsid w:val="00E15BB5"/>
    <w:rsid w:val="00E17C20"/>
    <w:rsid w:val="00E2101E"/>
    <w:rsid w:val="00E226E1"/>
    <w:rsid w:val="00E23932"/>
    <w:rsid w:val="00E24345"/>
    <w:rsid w:val="00E3043A"/>
    <w:rsid w:val="00E33398"/>
    <w:rsid w:val="00E33FBC"/>
    <w:rsid w:val="00E36BA4"/>
    <w:rsid w:val="00E37111"/>
    <w:rsid w:val="00E400E9"/>
    <w:rsid w:val="00E40692"/>
    <w:rsid w:val="00E4151F"/>
    <w:rsid w:val="00E442E4"/>
    <w:rsid w:val="00E44D7D"/>
    <w:rsid w:val="00E45254"/>
    <w:rsid w:val="00E472D5"/>
    <w:rsid w:val="00E47AC9"/>
    <w:rsid w:val="00E53965"/>
    <w:rsid w:val="00E559AD"/>
    <w:rsid w:val="00E618E9"/>
    <w:rsid w:val="00E621FD"/>
    <w:rsid w:val="00E878D4"/>
    <w:rsid w:val="00E9369E"/>
    <w:rsid w:val="00EA1FB2"/>
    <w:rsid w:val="00EA2BF1"/>
    <w:rsid w:val="00EA3ACE"/>
    <w:rsid w:val="00EB208D"/>
    <w:rsid w:val="00EB3849"/>
    <w:rsid w:val="00EB4233"/>
    <w:rsid w:val="00EB69B5"/>
    <w:rsid w:val="00EB797C"/>
    <w:rsid w:val="00EC122A"/>
    <w:rsid w:val="00EC33AE"/>
    <w:rsid w:val="00EC60E7"/>
    <w:rsid w:val="00EC611B"/>
    <w:rsid w:val="00EC6355"/>
    <w:rsid w:val="00EC641A"/>
    <w:rsid w:val="00ED57C4"/>
    <w:rsid w:val="00ED68D9"/>
    <w:rsid w:val="00ED76A1"/>
    <w:rsid w:val="00ED7859"/>
    <w:rsid w:val="00EE164B"/>
    <w:rsid w:val="00EE6158"/>
    <w:rsid w:val="00EF01B1"/>
    <w:rsid w:val="00EF12B6"/>
    <w:rsid w:val="00EF2CE4"/>
    <w:rsid w:val="00EF49FD"/>
    <w:rsid w:val="00EF4E13"/>
    <w:rsid w:val="00EF4E31"/>
    <w:rsid w:val="00F00DD8"/>
    <w:rsid w:val="00F07138"/>
    <w:rsid w:val="00F07378"/>
    <w:rsid w:val="00F122AA"/>
    <w:rsid w:val="00F1643B"/>
    <w:rsid w:val="00F20705"/>
    <w:rsid w:val="00F2118A"/>
    <w:rsid w:val="00F32AF3"/>
    <w:rsid w:val="00F341F5"/>
    <w:rsid w:val="00F35143"/>
    <w:rsid w:val="00F537A4"/>
    <w:rsid w:val="00F56714"/>
    <w:rsid w:val="00F56E50"/>
    <w:rsid w:val="00F572C9"/>
    <w:rsid w:val="00F6349C"/>
    <w:rsid w:val="00F63A78"/>
    <w:rsid w:val="00F65C9D"/>
    <w:rsid w:val="00F716AD"/>
    <w:rsid w:val="00F72B47"/>
    <w:rsid w:val="00F7367D"/>
    <w:rsid w:val="00F76638"/>
    <w:rsid w:val="00F8036D"/>
    <w:rsid w:val="00F867F5"/>
    <w:rsid w:val="00F87971"/>
    <w:rsid w:val="00F912FA"/>
    <w:rsid w:val="00F93E3D"/>
    <w:rsid w:val="00F96D74"/>
    <w:rsid w:val="00F97354"/>
    <w:rsid w:val="00FA067A"/>
    <w:rsid w:val="00FA2B46"/>
    <w:rsid w:val="00FA57A7"/>
    <w:rsid w:val="00FA75C3"/>
    <w:rsid w:val="00FB3ACA"/>
    <w:rsid w:val="00FB3C73"/>
    <w:rsid w:val="00FC296B"/>
    <w:rsid w:val="00FC4583"/>
    <w:rsid w:val="00FC78BC"/>
    <w:rsid w:val="00FD0459"/>
    <w:rsid w:val="00FD08D6"/>
    <w:rsid w:val="00FD0C66"/>
    <w:rsid w:val="00FD3569"/>
    <w:rsid w:val="00FD3778"/>
    <w:rsid w:val="00FD5CCA"/>
    <w:rsid w:val="00FD63D1"/>
    <w:rsid w:val="00FE5B7E"/>
    <w:rsid w:val="00FF0A86"/>
    <w:rsid w:val="00FF247A"/>
    <w:rsid w:val="00FF38E9"/>
    <w:rsid w:val="00FF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4E8F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BB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9A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07378"/>
    <w:pPr>
      <w:keepNext/>
      <w:widowControl w:val="0"/>
      <w:autoSpaceDE w:val="0"/>
      <w:autoSpaceDN w:val="0"/>
      <w:adjustRightInd w:val="0"/>
      <w:ind w:left="2095" w:hanging="295"/>
      <w:outlineLvl w:val="1"/>
    </w:pPr>
    <w:rPr>
      <w:rFonts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61A"/>
    <w:pPr>
      <w:keepNext/>
      <w:keepLines/>
      <w:spacing w:before="200" w:line="276" w:lineRule="auto"/>
      <w:outlineLvl w:val="2"/>
    </w:pPr>
    <w:rPr>
      <w:rFonts w:asciiTheme="majorHAnsi" w:eastAsiaTheme="majorEastAsia" w:hAnsiTheme="majorHAnsi"/>
      <w:b/>
      <w:bCs/>
      <w:color w:val="4F81BD" w:themeColor="accent1"/>
      <w:sz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29B3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829B3"/>
    <w:pPr>
      <w:ind w:left="720"/>
      <w:contextualSpacing/>
    </w:pPr>
  </w:style>
  <w:style w:type="table" w:styleId="TableGrid">
    <w:name w:val="Table Grid"/>
    <w:basedOn w:val="TableNormal"/>
    <w:uiPriority w:val="59"/>
    <w:rsid w:val="001412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255AE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locked/>
    <w:rsid w:val="00255AE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67B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7BB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7BB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7B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7BB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861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180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2861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180"/>
    <w:rPr>
      <w:szCs w:val="22"/>
    </w:rPr>
  </w:style>
  <w:style w:type="character" w:customStyle="1" w:styleId="Heading2Char">
    <w:name w:val="Heading 2 Char"/>
    <w:basedOn w:val="DefaultParagraphFont"/>
    <w:link w:val="Heading2"/>
    <w:uiPriority w:val="99"/>
    <w:rsid w:val="00F07378"/>
    <w:rPr>
      <w:rFonts w:cs="Arial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96D74"/>
    <w:rPr>
      <w:i/>
      <w:iCs/>
    </w:rPr>
  </w:style>
  <w:style w:type="paragraph" w:customStyle="1" w:styleId="BulletedList">
    <w:name w:val="Bulleted List"/>
    <w:basedOn w:val="BodyText"/>
    <w:uiPriority w:val="99"/>
    <w:rsid w:val="00BE0A7F"/>
    <w:pPr>
      <w:numPr>
        <w:numId w:val="1"/>
      </w:numPr>
      <w:tabs>
        <w:tab w:val="clear" w:pos="360"/>
      </w:tabs>
      <w:spacing w:after="60" w:line="220" w:lineRule="atLeast"/>
      <w:ind w:left="720" w:hanging="360"/>
      <w:jc w:val="both"/>
    </w:pPr>
    <w:rPr>
      <w:spacing w:val="-5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BE0A7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E0A7F"/>
    <w:rPr>
      <w:szCs w:val="22"/>
    </w:rPr>
  </w:style>
  <w:style w:type="paragraph" w:styleId="NoSpacing">
    <w:name w:val="No Spacing"/>
    <w:uiPriority w:val="1"/>
    <w:qFormat/>
    <w:rsid w:val="00E02BE2"/>
    <w:rPr>
      <w:rFonts w:asciiTheme="minorHAnsi" w:eastAsiaTheme="minorHAnsi" w:hAnsiTheme="minorHAnsi" w:cstheme="minorBidi"/>
      <w:sz w:val="22"/>
      <w:szCs w:val="22"/>
    </w:rPr>
  </w:style>
  <w:style w:type="paragraph" w:customStyle="1" w:styleId="Div">
    <w:name w:val="Div"/>
    <w:basedOn w:val="Normal"/>
    <w:rsid w:val="009C2BC6"/>
    <w:pPr>
      <w:shd w:val="clear" w:color="auto" w:fill="FFFFFF"/>
      <w:suppressAutoHyphens/>
    </w:pPr>
    <w:rPr>
      <w:rFonts w:ascii="Verdana" w:eastAsia="Verdana" w:hAnsi="Verdana" w:cs="Verdana"/>
      <w:color w:val="000000"/>
      <w:szCs w:val="24"/>
      <w:shd w:val="clear" w:color="auto" w:fill="FFFFFF"/>
      <w:lang w:val="ru-RU" w:eastAsia="ar-SA"/>
    </w:rPr>
  </w:style>
  <w:style w:type="paragraph" w:customStyle="1" w:styleId="Li">
    <w:name w:val="Li"/>
    <w:basedOn w:val="Normal"/>
    <w:rsid w:val="009C2BC6"/>
    <w:pPr>
      <w:shd w:val="clear" w:color="auto" w:fill="FFFFFF"/>
      <w:suppressAutoHyphens/>
    </w:pPr>
    <w:rPr>
      <w:rFonts w:ascii="Verdana" w:eastAsia="Verdana" w:hAnsi="Verdana" w:cs="Verdana"/>
      <w:color w:val="000000"/>
      <w:szCs w:val="24"/>
      <w:shd w:val="clear" w:color="auto" w:fill="FFFFFF"/>
      <w:lang w:val="ru-RU" w:eastAsia="ar-SA"/>
    </w:rPr>
  </w:style>
  <w:style w:type="paragraph" w:customStyle="1" w:styleId="Body">
    <w:name w:val="Body"/>
    <w:rsid w:val="00914C0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80" w:line="288" w:lineRule="auto"/>
    </w:pPr>
    <w:rPr>
      <w:rFonts w:ascii="Helvetica Neue Light" w:eastAsia="Arial Unicode MS" w:hAnsi="Helvetica Neue Light" w:cs="Arial Unicode MS"/>
      <w:color w:val="000000"/>
      <w:bdr w:val="nil"/>
    </w:rPr>
  </w:style>
  <w:style w:type="paragraph" w:customStyle="1" w:styleId="FreeForm">
    <w:name w:val="Free Form"/>
    <w:rsid w:val="004547F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413F3C"/>
      <w:sz w:val="16"/>
      <w:szCs w:val="16"/>
      <w:bdr w:val="nil"/>
    </w:rPr>
  </w:style>
  <w:style w:type="character" w:customStyle="1" w:styleId="Heading3Char">
    <w:name w:val="Heading 3 Char"/>
    <w:basedOn w:val="DefaultParagraphFont"/>
    <w:link w:val="Heading3"/>
    <w:uiPriority w:val="9"/>
    <w:rsid w:val="00AA361A"/>
    <w:rPr>
      <w:rFonts w:asciiTheme="majorHAnsi" w:eastAsiaTheme="majorEastAsia" w:hAnsiTheme="majorHAnsi"/>
      <w:b/>
      <w:bCs/>
      <w:color w:val="4F81BD" w:themeColor="accent1"/>
      <w:sz w:val="22"/>
      <w:szCs w:val="22"/>
      <w:lang w:val="en-AU"/>
    </w:rPr>
  </w:style>
  <w:style w:type="paragraph" w:styleId="PlainText">
    <w:name w:val="Plain Text"/>
    <w:basedOn w:val="Normal"/>
    <w:link w:val="PlainTextChar"/>
    <w:uiPriority w:val="99"/>
    <w:unhideWhenUsed/>
    <w:rsid w:val="00AA361A"/>
    <w:rPr>
      <w:rFonts w:ascii="Consolas" w:hAnsi="Consolas"/>
      <w:sz w:val="21"/>
      <w:szCs w:val="21"/>
      <w:lang w:val="en-AU"/>
    </w:rPr>
  </w:style>
  <w:style w:type="character" w:customStyle="1" w:styleId="PlainTextChar">
    <w:name w:val="Plain Text Char"/>
    <w:basedOn w:val="DefaultParagraphFont"/>
    <w:link w:val="PlainText"/>
    <w:uiPriority w:val="99"/>
    <w:rsid w:val="00AA361A"/>
    <w:rPr>
      <w:rFonts w:ascii="Consolas" w:hAnsi="Consolas"/>
      <w:sz w:val="21"/>
      <w:szCs w:val="21"/>
      <w:lang w:val="en-AU"/>
    </w:rPr>
  </w:style>
  <w:style w:type="character" w:styleId="Strong">
    <w:name w:val="Strong"/>
    <w:basedOn w:val="DefaultParagraphFont"/>
    <w:uiPriority w:val="22"/>
    <w:qFormat/>
    <w:rsid w:val="00AA361A"/>
    <w:rPr>
      <w:rFonts w:cs="Times New Roman"/>
      <w:b/>
      <w:bCs/>
    </w:rPr>
  </w:style>
  <w:style w:type="character" w:customStyle="1" w:styleId="apple-converted-space">
    <w:name w:val="apple-converted-space"/>
    <w:basedOn w:val="DefaultParagraphFont"/>
    <w:rsid w:val="00AA361A"/>
    <w:rPr>
      <w:rFonts w:cs="Times New Roman"/>
    </w:rPr>
  </w:style>
  <w:style w:type="paragraph" w:styleId="NormalWeb">
    <w:name w:val="Normal (Web)"/>
    <w:basedOn w:val="Normal"/>
    <w:uiPriority w:val="99"/>
    <w:unhideWhenUsed/>
    <w:rsid w:val="009C5A3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paragraph" w:customStyle="1" w:styleId="Standard">
    <w:name w:val="Standard"/>
    <w:rsid w:val="00D76EAF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numbering" w:customStyle="1" w:styleId="ImportedStyle1">
    <w:name w:val="Imported Style 1"/>
    <w:rsid w:val="00315F0F"/>
    <w:pPr>
      <w:numPr>
        <w:numId w:val="2"/>
      </w:numPr>
    </w:pPr>
  </w:style>
  <w:style w:type="numbering" w:customStyle="1" w:styleId="ImportedStyle2">
    <w:name w:val="Imported Style 2"/>
    <w:rsid w:val="00315F0F"/>
    <w:pPr>
      <w:numPr>
        <w:numId w:val="3"/>
      </w:numPr>
    </w:pPr>
  </w:style>
  <w:style w:type="numbering" w:customStyle="1" w:styleId="ImportedStyle3">
    <w:name w:val="Imported Style 3"/>
    <w:rsid w:val="00315F0F"/>
    <w:pPr>
      <w:numPr>
        <w:numId w:val="4"/>
      </w:numPr>
    </w:pPr>
  </w:style>
  <w:style w:type="paragraph" w:customStyle="1" w:styleId="Textbody">
    <w:name w:val="Text body"/>
    <w:basedOn w:val="Standard"/>
    <w:rsid w:val="00A21ABA"/>
    <w:pPr>
      <w:spacing w:after="120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F59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rsid w:val="005B43A9"/>
    <w:pPr>
      <w:numPr>
        <w:numId w:val="6"/>
      </w:numPr>
      <w:spacing w:after="200" w:line="276" w:lineRule="auto"/>
      <w:contextualSpacing/>
    </w:pPr>
    <w:rPr>
      <w:rFonts w:ascii="Times New Roman" w:eastAsia="Calibri" w:hAnsi="Times New Roman"/>
      <w:color w:val="000000"/>
      <w:sz w:val="24"/>
    </w:rPr>
  </w:style>
  <w:style w:type="paragraph" w:customStyle="1" w:styleId="ResumeExList">
    <w:name w:val="ResumeExList"/>
    <w:basedOn w:val="Normal"/>
    <w:uiPriority w:val="99"/>
    <w:rsid w:val="00275AAA"/>
    <w:pPr>
      <w:widowControl w:val="0"/>
      <w:autoSpaceDE w:val="0"/>
      <w:autoSpaceDN w:val="0"/>
      <w:adjustRightInd w:val="0"/>
      <w:ind w:left="720"/>
    </w:pPr>
    <w:rPr>
      <w:rFonts w:ascii="Helvetica" w:hAnsi="Times New Roman" w:cs="Helvetica"/>
      <w:kern w:val="1"/>
      <w:szCs w:val="20"/>
      <w:lang w:eastAsia="zh-CN"/>
    </w:rPr>
  </w:style>
  <w:style w:type="paragraph" w:customStyle="1" w:styleId="ResumeExSubSection">
    <w:name w:val="ResumeExSubSection"/>
    <w:basedOn w:val="Normal"/>
    <w:uiPriority w:val="99"/>
    <w:rsid w:val="00275AAA"/>
    <w:pPr>
      <w:widowControl w:val="0"/>
      <w:autoSpaceDE w:val="0"/>
      <w:autoSpaceDN w:val="0"/>
      <w:adjustRightInd w:val="0"/>
      <w:spacing w:before="202" w:after="80"/>
      <w:ind w:left="720"/>
    </w:pPr>
    <w:rPr>
      <w:rFonts w:ascii="Helvetica" w:hAnsi="Times New Roman" w:cs="Helvetica"/>
      <w:kern w:val="1"/>
      <w:szCs w:val="20"/>
      <w:lang w:eastAsia="zh-CN"/>
    </w:rPr>
  </w:style>
  <w:style w:type="paragraph" w:customStyle="1" w:styleId="ResumeExList2">
    <w:name w:val="ResumeExList2"/>
    <w:basedOn w:val="ResumeExList"/>
    <w:uiPriority w:val="99"/>
    <w:rsid w:val="00275AAA"/>
    <w:pPr>
      <w:spacing w:before="144"/>
    </w:pPr>
  </w:style>
  <w:style w:type="numbering" w:customStyle="1" w:styleId="Bullet">
    <w:name w:val="Bullet"/>
    <w:rsid w:val="0016754C"/>
  </w:style>
  <w:style w:type="paragraph" w:customStyle="1" w:styleId="StyleListBulletBefore6ptAfter3ptLinespacingsin">
    <w:name w:val="Style List Bullet + Before:  6 pt After:  3 pt Line spacing:  sin..."/>
    <w:basedOn w:val="ListBullet"/>
    <w:uiPriority w:val="99"/>
    <w:rsid w:val="0023735E"/>
    <w:pPr>
      <w:keepNext/>
      <w:keepLines/>
      <w:widowControl w:val="0"/>
      <w:tabs>
        <w:tab w:val="clear" w:pos="1080"/>
        <w:tab w:val="num" w:pos="720"/>
      </w:tabs>
      <w:spacing w:after="0" w:line="360" w:lineRule="auto"/>
      <w:ind w:left="720"/>
      <w:contextualSpacing w:val="0"/>
    </w:pPr>
    <w:rPr>
      <w:rFonts w:eastAsia="Times New Roman"/>
      <w:szCs w:val="20"/>
      <w:lang w:val="en-GB"/>
    </w:rPr>
  </w:style>
  <w:style w:type="paragraph" w:customStyle="1" w:styleId="section">
    <w:name w:val="section"/>
    <w:basedOn w:val="Normal"/>
    <w:rsid w:val="00597DF8"/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455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599"/>
    <w:rPr>
      <w:color w:val="800080" w:themeColor="followedHyperlink"/>
      <w:u w:val="single"/>
    </w:rPr>
  </w:style>
  <w:style w:type="character" w:customStyle="1" w:styleId="background-details">
    <w:name w:val="background-details"/>
    <w:basedOn w:val="DefaultParagraphFont"/>
    <w:rsid w:val="000E1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3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amarth-khare.com/" TargetMode="External"/><Relationship Id="rId1" Type="http://schemas.openxmlformats.org/officeDocument/2006/relationships/hyperlink" Target="mailto:khare.samarthut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01D29-090C-4344-8155-BB33F18F0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2020-10-29T01:43:00Z</dcterms:created>
  <dcterms:modified xsi:type="dcterms:W3CDTF">2020-12-03T20:54:00Z</dcterms:modified>
</cp:coreProperties>
</file>